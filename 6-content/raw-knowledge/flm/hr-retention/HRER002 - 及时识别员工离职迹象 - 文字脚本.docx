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4C7BB" w14:textId="2DB2890A" w:rsidR="003C3208" w:rsidRPr="00800012" w:rsidRDefault="006A49C2" w:rsidP="00CD40C7">
      <w:pPr>
        <w:jc w:val="center"/>
        <w:rPr>
          <w:rFonts w:ascii="宋体" w:eastAsia="宋体" w:hAnsi="宋体"/>
          <w:b/>
          <w:sz w:val="18"/>
          <w:szCs w:val="18"/>
        </w:rPr>
      </w:pPr>
      <w:r w:rsidRPr="00800012">
        <w:rPr>
          <w:rFonts w:ascii="宋体" w:eastAsia="宋体" w:hAnsi="宋体"/>
          <w:b/>
          <w:sz w:val="18"/>
          <w:szCs w:val="18"/>
        </w:rPr>
        <w:t>HRER</w:t>
      </w:r>
      <w:r w:rsidR="00773956" w:rsidRPr="00800012">
        <w:rPr>
          <w:rFonts w:ascii="宋体" w:eastAsia="宋体" w:hAnsi="宋体"/>
          <w:b/>
          <w:sz w:val="18"/>
          <w:szCs w:val="18"/>
        </w:rPr>
        <w:t>002</w:t>
      </w:r>
      <w:r w:rsidR="00A64D96">
        <w:rPr>
          <w:rFonts w:ascii="宋体" w:eastAsia="宋体" w:hAnsi="宋体"/>
          <w:b/>
          <w:sz w:val="18"/>
          <w:szCs w:val="18"/>
        </w:rPr>
        <w:t xml:space="preserve"> </w:t>
      </w:r>
      <w:r w:rsidR="000E55B7" w:rsidRPr="00800012">
        <w:rPr>
          <w:rFonts w:ascii="宋体" w:eastAsia="宋体" w:hAnsi="宋体" w:hint="eastAsia"/>
          <w:b/>
          <w:sz w:val="18"/>
          <w:szCs w:val="18"/>
        </w:rPr>
        <w:t>及时</w:t>
      </w:r>
      <w:r w:rsidR="00CD40C7" w:rsidRPr="00800012">
        <w:rPr>
          <w:rFonts w:ascii="宋体" w:eastAsia="宋体" w:hAnsi="宋体" w:hint="eastAsia"/>
          <w:b/>
          <w:sz w:val="18"/>
          <w:szCs w:val="18"/>
        </w:rPr>
        <w:t>识别员工离职迹象</w:t>
      </w:r>
    </w:p>
    <w:p w14:paraId="7BB56A54" w14:textId="77777777" w:rsidR="000800AF" w:rsidRPr="00800012" w:rsidRDefault="000800AF" w:rsidP="00CD40C7">
      <w:pPr>
        <w:jc w:val="center"/>
        <w:rPr>
          <w:rFonts w:ascii="宋体" w:eastAsia="宋体" w:hAnsi="宋体"/>
          <w:b/>
          <w:sz w:val="18"/>
          <w:szCs w:val="18"/>
        </w:rPr>
      </w:pPr>
    </w:p>
    <w:p w14:paraId="5DC6D7BF" w14:textId="77777777" w:rsidR="00DE2747" w:rsidRPr="00FC1BFF" w:rsidRDefault="00DE2747" w:rsidP="00DE2747">
      <w:pPr>
        <w:jc w:val="left"/>
        <w:outlineLvl w:val="0"/>
        <w:rPr>
          <w:rFonts w:ascii="宋体" w:eastAsia="宋体" w:hAnsi="宋体"/>
          <w:b/>
          <w:sz w:val="18"/>
          <w:szCs w:val="18"/>
        </w:rPr>
      </w:pPr>
      <w:r w:rsidRPr="00FC1BFF">
        <w:rPr>
          <w:rFonts w:ascii="宋体" w:eastAsia="宋体" w:hAnsi="宋体" w:hint="eastAsia"/>
          <w:b/>
          <w:sz w:val="18"/>
          <w:szCs w:val="18"/>
        </w:rPr>
        <w:t>00</w:t>
      </w:r>
      <w:r w:rsidRPr="00FC1BFF">
        <w:rPr>
          <w:rFonts w:ascii="宋体" w:eastAsia="宋体" w:hAnsi="宋体"/>
          <w:b/>
          <w:sz w:val="18"/>
          <w:szCs w:val="18"/>
        </w:rPr>
        <w:t>U</w:t>
      </w:r>
      <w:r w:rsidRPr="00FC1BFF">
        <w:rPr>
          <w:rFonts w:ascii="宋体" w:eastAsia="宋体" w:hAnsi="宋体" w:hint="eastAsia"/>
          <w:b/>
          <w:sz w:val="18"/>
          <w:szCs w:val="18"/>
        </w:rPr>
        <w:t>课程学习目标</w:t>
      </w:r>
    </w:p>
    <w:p w14:paraId="304FA204" w14:textId="77777777" w:rsidR="00DE2747" w:rsidRPr="00FC1BFF" w:rsidRDefault="00DE2747" w:rsidP="00DE2747">
      <w:pPr>
        <w:jc w:val="left"/>
        <w:outlineLvl w:val="0"/>
        <w:rPr>
          <w:rFonts w:ascii="宋体" w:eastAsia="宋体" w:hAnsi="宋体"/>
          <w:b/>
          <w:sz w:val="18"/>
          <w:szCs w:val="18"/>
        </w:rPr>
      </w:pPr>
      <w:r w:rsidRPr="00FC1BFF">
        <w:rPr>
          <w:rFonts w:ascii="宋体" w:eastAsia="宋体" w:hAnsi="宋体" w:hint="eastAsia"/>
          <w:b/>
          <w:sz w:val="18"/>
          <w:szCs w:val="18"/>
        </w:rPr>
        <w:t>00</w:t>
      </w:r>
      <w:r w:rsidRPr="00FC1BFF">
        <w:rPr>
          <w:rFonts w:ascii="宋体" w:eastAsia="宋体" w:hAnsi="宋体"/>
          <w:b/>
          <w:sz w:val="18"/>
          <w:szCs w:val="18"/>
        </w:rPr>
        <w:t>U01</w:t>
      </w:r>
      <w:r w:rsidRPr="00FC1BFF">
        <w:rPr>
          <w:rFonts w:ascii="宋体" w:eastAsia="宋体" w:hAnsi="宋体" w:hint="eastAsia"/>
          <w:b/>
          <w:sz w:val="18"/>
          <w:szCs w:val="18"/>
        </w:rPr>
        <w:t>学习目标</w:t>
      </w:r>
    </w:p>
    <w:p w14:paraId="7A072EF1" w14:textId="77777777" w:rsidR="00DE2747" w:rsidRPr="00FC1BFF" w:rsidRDefault="00DE2747" w:rsidP="00DE2747">
      <w:pPr>
        <w:jc w:val="left"/>
        <w:outlineLvl w:val="0"/>
        <w:rPr>
          <w:rFonts w:ascii="宋体" w:eastAsia="宋体" w:hAnsi="宋体"/>
          <w:b/>
          <w:sz w:val="18"/>
          <w:szCs w:val="18"/>
        </w:rPr>
      </w:pPr>
    </w:p>
    <w:p w14:paraId="00A0DC4D"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01</w:t>
      </w:r>
      <w:r w:rsidRPr="00FC1BFF">
        <w:rPr>
          <w:rFonts w:ascii="宋体" w:eastAsia="宋体" w:hAnsi="宋体" w:cs="Calibri"/>
          <w:b/>
          <w:sz w:val="18"/>
          <w:szCs w:val="18"/>
        </w:rPr>
        <w:t>U</w:t>
      </w:r>
      <w:r w:rsidRPr="00FC1BFF">
        <w:rPr>
          <w:rFonts w:ascii="宋体" w:eastAsia="宋体" w:hAnsi="宋体" w:cs="Calibri" w:hint="eastAsia"/>
          <w:b/>
          <w:sz w:val="18"/>
          <w:szCs w:val="18"/>
        </w:rPr>
        <w:t>最容易离职的员工</w:t>
      </w:r>
    </w:p>
    <w:p w14:paraId="3630161E" w14:textId="77777777" w:rsidR="00DE2747" w:rsidRPr="00FC1BFF" w:rsidRDefault="00DE2747" w:rsidP="00DE2747">
      <w:pPr>
        <w:jc w:val="left"/>
        <w:outlineLvl w:val="0"/>
        <w:rPr>
          <w:rFonts w:ascii="宋体" w:eastAsia="宋体" w:hAnsi="宋体" w:cs="Calibri"/>
          <w:b/>
          <w:sz w:val="18"/>
          <w:szCs w:val="18"/>
        </w:rPr>
      </w:pPr>
      <w:r w:rsidRPr="00FC1BFF">
        <w:rPr>
          <w:rFonts w:ascii="宋体" w:eastAsia="宋体" w:hAnsi="宋体" w:cs="Calibri" w:hint="eastAsia"/>
          <w:b/>
          <w:sz w:val="18"/>
          <w:szCs w:val="18"/>
        </w:rPr>
        <w:t>01</w:t>
      </w:r>
      <w:r w:rsidRPr="00FC1BFF">
        <w:rPr>
          <w:rFonts w:ascii="宋体" w:eastAsia="宋体" w:hAnsi="宋体" w:cs="Calibri"/>
          <w:b/>
          <w:sz w:val="18"/>
          <w:szCs w:val="18"/>
        </w:rPr>
        <w:t>U01a</w:t>
      </w:r>
      <w:r w:rsidRPr="00FC1BFF">
        <w:rPr>
          <w:rFonts w:ascii="宋体" w:eastAsia="宋体" w:hAnsi="宋体" w:cs="Calibri" w:hint="eastAsia"/>
          <w:b/>
          <w:sz w:val="18"/>
          <w:szCs w:val="18"/>
        </w:rPr>
        <w:t>请思考：哪类员工最容易离职？</w:t>
      </w:r>
      <w:r w:rsidRPr="00FC1BFF">
        <w:rPr>
          <w:rFonts w:ascii="宋体" w:eastAsia="宋体" w:hAnsi="宋体" w:cs="Calibri"/>
          <w:b/>
          <w:sz w:val="18"/>
          <w:szCs w:val="18"/>
        </w:rPr>
        <w:t xml:space="preserve"> </w:t>
      </w:r>
    </w:p>
    <w:p w14:paraId="6DCD53D0"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01</w:t>
      </w:r>
      <w:r w:rsidRPr="00FC1BFF">
        <w:rPr>
          <w:rFonts w:ascii="宋体" w:eastAsia="宋体" w:hAnsi="宋体" w:cs="Calibri"/>
          <w:b/>
          <w:sz w:val="18"/>
          <w:szCs w:val="18"/>
        </w:rPr>
        <w:t>U0</w:t>
      </w:r>
      <w:r w:rsidRPr="00FC1BFF">
        <w:rPr>
          <w:rFonts w:ascii="宋体" w:eastAsia="宋体" w:hAnsi="宋体" w:cs="Calibri" w:hint="eastAsia"/>
          <w:b/>
          <w:sz w:val="18"/>
          <w:szCs w:val="18"/>
        </w:rPr>
        <w:t>2那些最容易离职的员工</w:t>
      </w:r>
    </w:p>
    <w:p w14:paraId="791552D6" w14:textId="77777777" w:rsidR="00DE2747" w:rsidRPr="00FC1BFF" w:rsidRDefault="00DE2747" w:rsidP="00DE2747">
      <w:pPr>
        <w:jc w:val="left"/>
        <w:rPr>
          <w:rFonts w:ascii="宋体" w:eastAsia="宋体" w:hAnsi="宋体" w:cs="Calibri"/>
          <w:b/>
          <w:sz w:val="18"/>
          <w:szCs w:val="18"/>
        </w:rPr>
      </w:pPr>
    </w:p>
    <w:p w14:paraId="4217DABF"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02</w:t>
      </w:r>
      <w:r w:rsidRPr="00FC1BFF">
        <w:rPr>
          <w:rFonts w:ascii="宋体" w:eastAsia="宋体" w:hAnsi="宋体" w:cs="Calibri"/>
          <w:b/>
          <w:sz w:val="18"/>
          <w:szCs w:val="18"/>
        </w:rPr>
        <w:t>U</w:t>
      </w:r>
      <w:r w:rsidRPr="00FC1BFF">
        <w:rPr>
          <w:rFonts w:ascii="宋体" w:eastAsia="宋体" w:hAnsi="宋体" w:cs="Calibri" w:hint="eastAsia"/>
          <w:b/>
          <w:sz w:val="18"/>
          <w:szCs w:val="18"/>
        </w:rPr>
        <w:t>员工最可能离职的时期</w:t>
      </w:r>
    </w:p>
    <w:p w14:paraId="282FA6BB"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02</w:t>
      </w:r>
      <w:r w:rsidRPr="00FC1BFF">
        <w:rPr>
          <w:rFonts w:ascii="宋体" w:eastAsia="宋体" w:hAnsi="宋体" w:cs="Calibri"/>
          <w:b/>
          <w:sz w:val="18"/>
          <w:szCs w:val="18"/>
        </w:rPr>
        <w:t>U01</w:t>
      </w:r>
      <w:r w:rsidRPr="00FC1BFF">
        <w:rPr>
          <w:rFonts w:ascii="宋体" w:eastAsia="宋体" w:hAnsi="宋体" w:cs="Calibri" w:hint="eastAsia"/>
          <w:b/>
          <w:sz w:val="18"/>
          <w:szCs w:val="18"/>
        </w:rPr>
        <w:t>案例：胡博的突然离职（一）</w:t>
      </w:r>
    </w:p>
    <w:p w14:paraId="471C2980" w14:textId="1BAD4F0D"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02</w:t>
      </w:r>
      <w:r w:rsidRPr="00FC1BFF">
        <w:rPr>
          <w:rFonts w:ascii="宋体" w:eastAsia="宋体" w:hAnsi="宋体" w:cs="Calibri"/>
          <w:b/>
          <w:sz w:val="18"/>
          <w:szCs w:val="18"/>
        </w:rPr>
        <w:t>U02</w:t>
      </w:r>
      <w:r w:rsidR="00327787">
        <w:rPr>
          <w:rFonts w:ascii="宋体" w:eastAsia="宋体" w:hAnsi="宋体" w:cs="Calibri"/>
          <w:b/>
          <w:sz w:val="18"/>
          <w:szCs w:val="18"/>
        </w:rPr>
        <w:t>a</w:t>
      </w:r>
      <w:r w:rsidRPr="00FC1BFF">
        <w:rPr>
          <w:rFonts w:ascii="宋体" w:eastAsia="宋体" w:hAnsi="宋体" w:cs="Calibri" w:hint="eastAsia"/>
          <w:b/>
          <w:sz w:val="18"/>
          <w:szCs w:val="18"/>
        </w:rPr>
        <w:t>请思考：离职原因的“1-</w:t>
      </w:r>
      <w:r w:rsidRPr="00FC1BFF">
        <w:rPr>
          <w:rFonts w:ascii="宋体" w:eastAsia="宋体" w:hAnsi="宋体" w:cs="Calibri"/>
          <w:b/>
          <w:sz w:val="18"/>
          <w:szCs w:val="18"/>
        </w:rPr>
        <w:t>3</w:t>
      </w:r>
      <w:r w:rsidRPr="00FC1BFF">
        <w:rPr>
          <w:rFonts w:ascii="宋体" w:eastAsia="宋体" w:hAnsi="宋体" w:cs="Calibri" w:hint="eastAsia"/>
          <w:b/>
          <w:sz w:val="18"/>
          <w:szCs w:val="18"/>
        </w:rPr>
        <w:t>-</w:t>
      </w:r>
      <w:r w:rsidRPr="00FC1BFF">
        <w:rPr>
          <w:rFonts w:ascii="宋体" w:eastAsia="宋体" w:hAnsi="宋体" w:cs="Calibri"/>
          <w:b/>
          <w:sz w:val="18"/>
          <w:szCs w:val="18"/>
        </w:rPr>
        <w:t>6</w:t>
      </w:r>
      <w:r w:rsidRPr="00FC1BFF">
        <w:rPr>
          <w:rFonts w:ascii="宋体" w:eastAsia="宋体" w:hAnsi="宋体" w:cs="Calibri" w:hint="eastAsia"/>
          <w:b/>
          <w:sz w:val="18"/>
          <w:szCs w:val="18"/>
        </w:rPr>
        <w:t>”现象</w:t>
      </w:r>
    </w:p>
    <w:p w14:paraId="1E70FDFA"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w:t>
      </w:r>
      <w:r w:rsidRPr="00FC1BFF">
        <w:rPr>
          <w:rFonts w:ascii="宋体" w:eastAsia="宋体" w:hAnsi="宋体" w:cs="Calibri"/>
          <w:b/>
          <w:sz w:val="18"/>
          <w:szCs w:val="18"/>
        </w:rPr>
        <w:t>2U03</w:t>
      </w:r>
      <w:r w:rsidRPr="00FC1BFF">
        <w:rPr>
          <w:rFonts w:ascii="宋体" w:eastAsia="宋体" w:hAnsi="宋体" w:cs="Calibri" w:hint="eastAsia"/>
          <w:b/>
          <w:sz w:val="18"/>
          <w:szCs w:val="18"/>
        </w:rPr>
        <w:t>“1-3-6”</w:t>
      </w:r>
      <w:r w:rsidRPr="00FC1BFF">
        <w:rPr>
          <w:rFonts w:ascii="宋体" w:eastAsia="宋体" w:hAnsi="宋体" w:cs="Calibri"/>
          <w:b/>
          <w:sz w:val="18"/>
          <w:szCs w:val="18"/>
        </w:rPr>
        <w:t xml:space="preserve"> </w:t>
      </w:r>
      <w:r w:rsidRPr="00FC1BFF">
        <w:rPr>
          <w:rFonts w:ascii="宋体" w:eastAsia="宋体" w:hAnsi="宋体" w:cs="Calibri" w:hint="eastAsia"/>
          <w:b/>
          <w:sz w:val="18"/>
          <w:szCs w:val="18"/>
        </w:rPr>
        <w:t>背后的离职原因（</w:t>
      </w:r>
      <w:r w:rsidRPr="00FC1BFF">
        <w:rPr>
          <w:rFonts w:ascii="宋体" w:eastAsia="宋体" w:hAnsi="宋体" w:cs="MS Mincho" w:hint="eastAsia"/>
          <w:b/>
          <w:sz w:val="18"/>
          <w:szCs w:val="18"/>
        </w:rPr>
        <w:t>月）</w:t>
      </w:r>
    </w:p>
    <w:p w14:paraId="6FCC1790"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w:t>
      </w:r>
      <w:r w:rsidRPr="00FC1BFF">
        <w:rPr>
          <w:rFonts w:ascii="宋体" w:eastAsia="宋体" w:hAnsi="宋体" w:cs="Calibri"/>
          <w:b/>
          <w:sz w:val="18"/>
          <w:szCs w:val="18"/>
        </w:rPr>
        <w:t>2U04</w:t>
      </w:r>
      <w:r w:rsidRPr="00FC1BFF">
        <w:rPr>
          <w:rFonts w:ascii="宋体" w:eastAsia="宋体" w:hAnsi="宋体" w:cs="Calibri" w:hint="eastAsia"/>
          <w:b/>
          <w:sz w:val="18"/>
          <w:szCs w:val="18"/>
        </w:rPr>
        <w:t>“1-3-6”</w:t>
      </w:r>
      <w:r w:rsidRPr="00FC1BFF">
        <w:rPr>
          <w:rFonts w:ascii="宋体" w:eastAsia="宋体" w:hAnsi="宋体" w:cs="Calibri"/>
          <w:b/>
          <w:sz w:val="18"/>
          <w:szCs w:val="18"/>
        </w:rPr>
        <w:t xml:space="preserve"> </w:t>
      </w:r>
      <w:r w:rsidRPr="00FC1BFF">
        <w:rPr>
          <w:rFonts w:ascii="宋体" w:eastAsia="宋体" w:hAnsi="宋体" w:cs="Calibri" w:hint="eastAsia"/>
          <w:b/>
          <w:sz w:val="18"/>
          <w:szCs w:val="18"/>
        </w:rPr>
        <w:t>背后的离职原因（年</w:t>
      </w:r>
      <w:r w:rsidRPr="00FC1BFF">
        <w:rPr>
          <w:rFonts w:ascii="宋体" w:eastAsia="宋体" w:hAnsi="宋体" w:cs="MS Mincho" w:hint="eastAsia"/>
          <w:b/>
          <w:sz w:val="18"/>
          <w:szCs w:val="18"/>
        </w:rPr>
        <w:t>）</w:t>
      </w:r>
    </w:p>
    <w:p w14:paraId="03B0F4EA"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02</w:t>
      </w:r>
      <w:r w:rsidRPr="00FC1BFF">
        <w:rPr>
          <w:rFonts w:ascii="宋体" w:eastAsia="宋体" w:hAnsi="宋体" w:cs="Calibri"/>
          <w:b/>
          <w:sz w:val="18"/>
          <w:szCs w:val="18"/>
        </w:rPr>
        <w:t>U5a</w:t>
      </w:r>
      <w:r w:rsidRPr="00FC1BFF">
        <w:rPr>
          <w:rFonts w:ascii="宋体" w:eastAsia="宋体" w:hAnsi="宋体" w:cs="Calibri" w:hint="eastAsia"/>
          <w:b/>
          <w:sz w:val="18"/>
          <w:szCs w:val="18"/>
        </w:rPr>
        <w:t>小测验：离职员工时间节点分析</w:t>
      </w:r>
    </w:p>
    <w:p w14:paraId="36B06364" w14:textId="77777777" w:rsidR="00DE2747" w:rsidRPr="00FC1BFF" w:rsidRDefault="00DE2747" w:rsidP="00DE2747">
      <w:pPr>
        <w:jc w:val="left"/>
        <w:rPr>
          <w:rFonts w:ascii="宋体" w:eastAsia="宋体" w:hAnsi="宋体" w:cs="Calibri"/>
          <w:b/>
          <w:sz w:val="18"/>
          <w:szCs w:val="18"/>
        </w:rPr>
      </w:pPr>
    </w:p>
    <w:p w14:paraId="27E1B784"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w:t>
      </w:r>
      <w:r w:rsidRPr="00FC1BFF">
        <w:rPr>
          <w:rFonts w:ascii="宋体" w:eastAsia="宋体" w:hAnsi="宋体" w:cs="Calibri"/>
          <w:b/>
          <w:sz w:val="18"/>
          <w:szCs w:val="18"/>
        </w:rPr>
        <w:t>3U</w:t>
      </w:r>
      <w:r w:rsidRPr="00FC1BFF">
        <w:rPr>
          <w:rFonts w:ascii="宋体" w:eastAsia="宋体" w:hAnsi="宋体" w:cs="Calibri" w:hint="eastAsia"/>
          <w:b/>
          <w:sz w:val="18"/>
          <w:szCs w:val="18"/>
        </w:rPr>
        <w:t>员工离职的信号</w:t>
      </w:r>
    </w:p>
    <w:p w14:paraId="194A01AC"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b/>
          <w:color w:val="030303"/>
          <w:sz w:val="18"/>
          <w:szCs w:val="18"/>
        </w:rPr>
      </w:pPr>
      <w:r w:rsidRPr="00FC1BFF">
        <w:rPr>
          <w:rFonts w:ascii="宋体" w:eastAsia="宋体" w:hAnsi="宋体" w:hint="eastAsia"/>
          <w:b/>
          <w:color w:val="030303"/>
          <w:sz w:val="18"/>
          <w:szCs w:val="18"/>
        </w:rPr>
        <w:t>0</w:t>
      </w:r>
      <w:r w:rsidRPr="00FC1BFF">
        <w:rPr>
          <w:rFonts w:ascii="宋体" w:eastAsia="宋体" w:hAnsi="宋体"/>
          <w:b/>
          <w:color w:val="030303"/>
          <w:sz w:val="18"/>
          <w:szCs w:val="18"/>
        </w:rPr>
        <w:t>3U01</w:t>
      </w:r>
      <w:r w:rsidRPr="00FC1BFF">
        <w:rPr>
          <w:rFonts w:ascii="宋体" w:eastAsia="宋体" w:hAnsi="宋体" w:hint="eastAsia"/>
          <w:b/>
          <w:color w:val="030303"/>
          <w:sz w:val="18"/>
          <w:szCs w:val="18"/>
        </w:rPr>
        <w:t>案例：胡博的突然离职（二）</w:t>
      </w:r>
    </w:p>
    <w:p w14:paraId="472ED83C"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hint="eastAsia"/>
          <w:b/>
          <w:color w:val="030303"/>
          <w:sz w:val="18"/>
          <w:szCs w:val="18"/>
        </w:rPr>
        <w:t>0</w:t>
      </w:r>
      <w:r w:rsidRPr="00FC1BFF">
        <w:rPr>
          <w:rFonts w:ascii="宋体" w:eastAsia="宋体" w:hAnsi="宋体"/>
          <w:b/>
          <w:color w:val="030303"/>
          <w:sz w:val="18"/>
          <w:szCs w:val="18"/>
        </w:rPr>
        <w:t>3U02a</w:t>
      </w:r>
      <w:r w:rsidRPr="00FC1BFF">
        <w:rPr>
          <w:rFonts w:ascii="宋体" w:eastAsia="宋体" w:hAnsi="宋体" w:cs="Calibri"/>
          <w:b/>
          <w:kern w:val="2"/>
          <w:sz w:val="18"/>
          <w:szCs w:val="18"/>
        </w:rPr>
        <w:t>小测验：胡博有什么离职迹象？</w:t>
      </w:r>
    </w:p>
    <w:p w14:paraId="6B2A4AD7"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b/>
          <w:color w:val="030303"/>
          <w:sz w:val="18"/>
          <w:szCs w:val="18"/>
        </w:rPr>
      </w:pPr>
      <w:r w:rsidRPr="00FC1BFF">
        <w:rPr>
          <w:rFonts w:ascii="宋体" w:eastAsia="宋体" w:hAnsi="宋体" w:hint="eastAsia"/>
          <w:b/>
          <w:color w:val="030303"/>
          <w:sz w:val="18"/>
          <w:szCs w:val="18"/>
        </w:rPr>
        <w:t>0</w:t>
      </w:r>
      <w:r w:rsidRPr="00FC1BFF">
        <w:rPr>
          <w:rFonts w:ascii="宋体" w:eastAsia="宋体" w:hAnsi="宋体"/>
          <w:b/>
          <w:color w:val="030303"/>
          <w:sz w:val="18"/>
          <w:szCs w:val="18"/>
        </w:rPr>
        <w:t>3U03</w:t>
      </w:r>
      <w:r w:rsidRPr="00FC1BFF">
        <w:rPr>
          <w:rFonts w:ascii="宋体" w:eastAsia="宋体" w:hAnsi="宋体" w:hint="eastAsia"/>
          <w:b/>
          <w:color w:val="030303"/>
          <w:sz w:val="18"/>
          <w:szCs w:val="18"/>
        </w:rPr>
        <w:t>员工离职前的常见信号</w:t>
      </w:r>
    </w:p>
    <w:p w14:paraId="5085FA2A"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b/>
          <w:color w:val="030303"/>
          <w:sz w:val="18"/>
          <w:szCs w:val="18"/>
        </w:rPr>
      </w:pPr>
      <w:r w:rsidRPr="00FC1BFF">
        <w:rPr>
          <w:rFonts w:ascii="宋体" w:eastAsia="宋体" w:hAnsi="宋体" w:hint="eastAsia"/>
          <w:b/>
          <w:color w:val="030303"/>
          <w:sz w:val="18"/>
          <w:szCs w:val="18"/>
        </w:rPr>
        <w:t>0</w:t>
      </w:r>
      <w:r w:rsidRPr="00FC1BFF">
        <w:rPr>
          <w:rFonts w:ascii="宋体" w:eastAsia="宋体" w:hAnsi="宋体"/>
          <w:b/>
          <w:color w:val="030303"/>
          <w:sz w:val="18"/>
          <w:szCs w:val="18"/>
        </w:rPr>
        <w:t>3U0</w:t>
      </w:r>
      <w:r w:rsidRPr="00FC1BFF">
        <w:rPr>
          <w:rFonts w:ascii="宋体" w:eastAsia="宋体" w:hAnsi="宋体" w:hint="eastAsia"/>
          <w:b/>
          <w:color w:val="030303"/>
          <w:sz w:val="18"/>
          <w:szCs w:val="18"/>
        </w:rPr>
        <w:t>4</w:t>
      </w:r>
      <w:r w:rsidRPr="00FC1BFF">
        <w:rPr>
          <w:rFonts w:ascii="宋体" w:eastAsia="宋体" w:hAnsi="宋体"/>
          <w:b/>
          <w:color w:val="030303"/>
          <w:sz w:val="18"/>
          <w:szCs w:val="18"/>
        </w:rPr>
        <w:t>a</w:t>
      </w:r>
      <w:r w:rsidRPr="00FC1BFF">
        <w:rPr>
          <w:rFonts w:ascii="宋体" w:eastAsia="宋体" w:hAnsi="宋体" w:hint="eastAsia"/>
          <w:b/>
          <w:color w:val="030303"/>
          <w:sz w:val="18"/>
          <w:szCs w:val="18"/>
        </w:rPr>
        <w:t>小测验：胡博的离职信号</w:t>
      </w:r>
    </w:p>
    <w:p w14:paraId="3EDAF201"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hint="eastAsia"/>
          <w:b/>
          <w:color w:val="030303"/>
          <w:sz w:val="18"/>
          <w:szCs w:val="18"/>
        </w:rPr>
        <w:t>0</w:t>
      </w:r>
      <w:r w:rsidRPr="00FC1BFF">
        <w:rPr>
          <w:rFonts w:ascii="宋体" w:eastAsia="宋体" w:hAnsi="宋体"/>
          <w:b/>
          <w:color w:val="030303"/>
          <w:sz w:val="18"/>
          <w:szCs w:val="18"/>
        </w:rPr>
        <w:t>3U05a</w:t>
      </w:r>
      <w:r w:rsidRPr="00FC1BFF">
        <w:rPr>
          <w:rFonts w:ascii="宋体" w:eastAsia="宋体" w:hAnsi="宋体" w:hint="eastAsia"/>
          <w:b/>
          <w:color w:val="030303"/>
          <w:sz w:val="18"/>
          <w:szCs w:val="18"/>
        </w:rPr>
        <w:t>小测验</w:t>
      </w:r>
      <w:r w:rsidRPr="00FC1BFF">
        <w:rPr>
          <w:rFonts w:ascii="宋体" w:eastAsia="宋体" w:hAnsi="宋体"/>
          <w:b/>
          <w:color w:val="030303"/>
          <w:sz w:val="18"/>
          <w:szCs w:val="18"/>
        </w:rPr>
        <w:t>：你所留意到的离职信号</w:t>
      </w:r>
    </w:p>
    <w:p w14:paraId="7082D48C" w14:textId="77777777" w:rsidR="00DE2747" w:rsidRPr="00FC1BFF" w:rsidRDefault="00DE2747" w:rsidP="00DE2747">
      <w:pPr>
        <w:jc w:val="left"/>
        <w:rPr>
          <w:rFonts w:ascii="宋体" w:eastAsia="宋体" w:hAnsi="宋体" w:cs="Calibri"/>
          <w:b/>
          <w:sz w:val="18"/>
          <w:szCs w:val="18"/>
        </w:rPr>
      </w:pPr>
    </w:p>
    <w:p w14:paraId="6620E3F0"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w:t>
      </w:r>
      <w:r w:rsidRPr="00FC1BFF">
        <w:rPr>
          <w:rFonts w:ascii="宋体" w:eastAsia="宋体" w:hAnsi="宋体" w:cs="Calibri" w:hint="eastAsia"/>
          <w:b/>
          <w:kern w:val="2"/>
          <w:sz w:val="18"/>
          <w:szCs w:val="18"/>
        </w:rPr>
        <w:t>员工有离职迹象后管理者应该如何应对？</w:t>
      </w:r>
    </w:p>
    <w:p w14:paraId="16D54961"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4U01</w:t>
      </w:r>
      <w:r w:rsidRPr="00FC1BFF">
        <w:rPr>
          <w:rFonts w:ascii="宋体" w:eastAsia="宋体" w:hAnsi="宋体" w:cs="Calibri" w:hint="eastAsia"/>
          <w:b/>
          <w:kern w:val="2"/>
          <w:sz w:val="18"/>
          <w:szCs w:val="18"/>
        </w:rPr>
        <w:t>案例：胡博的突然离职（三）</w:t>
      </w:r>
    </w:p>
    <w:p w14:paraId="0F6CC3E4"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4U02</w:t>
      </w:r>
      <w:r w:rsidRPr="00FC1BFF">
        <w:rPr>
          <w:rFonts w:ascii="宋体" w:eastAsia="宋体" w:hAnsi="宋体" w:cs="Calibri" w:hint="eastAsia"/>
          <w:b/>
          <w:kern w:val="2"/>
          <w:sz w:val="18"/>
          <w:szCs w:val="18"/>
        </w:rPr>
        <w:t>抓住离职前的关键时刻</w:t>
      </w:r>
    </w:p>
    <w:p w14:paraId="5AA3B767"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w:t>
      </w:r>
      <w:r w:rsidRPr="00FC1BFF">
        <w:rPr>
          <w:rFonts w:ascii="宋体" w:eastAsia="宋体" w:hAnsi="宋体" w:cs="Calibri" w:hint="eastAsia"/>
          <w:b/>
          <w:kern w:val="2"/>
          <w:sz w:val="18"/>
          <w:szCs w:val="18"/>
        </w:rPr>
        <w:t>3案例：胡博的突然离职（四）</w:t>
      </w:r>
      <w:r w:rsidRPr="00FC1BFF" w:rsidDel="00136A58">
        <w:rPr>
          <w:rFonts w:ascii="宋体" w:eastAsia="宋体" w:hAnsi="宋体" w:cs="Calibri" w:hint="eastAsia"/>
          <w:b/>
          <w:kern w:val="2"/>
          <w:sz w:val="18"/>
          <w:szCs w:val="18"/>
        </w:rPr>
        <w:t xml:space="preserve"> </w:t>
      </w:r>
    </w:p>
    <w:p w14:paraId="55BFBF63"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w:t>
      </w:r>
      <w:r w:rsidRPr="00FC1BFF">
        <w:rPr>
          <w:rFonts w:ascii="宋体" w:eastAsia="宋体" w:hAnsi="宋体" w:cs="Calibri" w:hint="eastAsia"/>
          <w:b/>
          <w:kern w:val="2"/>
          <w:sz w:val="18"/>
          <w:szCs w:val="18"/>
        </w:rPr>
        <w:t>4</w:t>
      </w:r>
      <w:r w:rsidRPr="00FC1BFF" w:rsidDel="00136A58">
        <w:rPr>
          <w:rFonts w:ascii="宋体" w:eastAsia="宋体" w:hAnsi="宋体" w:cs="Calibri" w:hint="eastAsia"/>
          <w:b/>
          <w:kern w:val="2"/>
          <w:sz w:val="18"/>
          <w:szCs w:val="18"/>
        </w:rPr>
        <w:t xml:space="preserve"> </w:t>
      </w:r>
      <w:r w:rsidRPr="00FC1BFF">
        <w:rPr>
          <w:rFonts w:ascii="宋体" w:eastAsia="宋体" w:hAnsi="宋体" w:cs="Calibri" w:hint="eastAsia"/>
          <w:b/>
          <w:kern w:val="2"/>
          <w:sz w:val="18"/>
          <w:szCs w:val="18"/>
        </w:rPr>
        <w:t>应对策略</w:t>
      </w:r>
      <w:proofErr w:type="gramStart"/>
      <w:r w:rsidRPr="00FC1BFF">
        <w:rPr>
          <w:rFonts w:ascii="宋体" w:eastAsia="宋体" w:hAnsi="宋体" w:cs="Calibri" w:hint="eastAsia"/>
          <w:b/>
          <w:kern w:val="2"/>
          <w:sz w:val="18"/>
          <w:szCs w:val="18"/>
        </w:rPr>
        <w:t>一</w:t>
      </w:r>
      <w:proofErr w:type="gramEnd"/>
      <w:r w:rsidRPr="00FC1BFF">
        <w:rPr>
          <w:rFonts w:ascii="宋体" w:eastAsia="宋体" w:hAnsi="宋体" w:cs="Calibri" w:hint="eastAsia"/>
          <w:b/>
          <w:kern w:val="2"/>
          <w:sz w:val="18"/>
          <w:szCs w:val="18"/>
        </w:rPr>
        <w:t>：制定接班人计划</w:t>
      </w:r>
    </w:p>
    <w:p w14:paraId="381E120E"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w:t>
      </w:r>
      <w:r w:rsidRPr="00FC1BFF">
        <w:rPr>
          <w:rFonts w:ascii="宋体" w:eastAsia="宋体" w:hAnsi="宋体" w:cs="Calibri" w:hint="eastAsia"/>
          <w:b/>
          <w:kern w:val="2"/>
          <w:sz w:val="18"/>
          <w:szCs w:val="18"/>
        </w:rPr>
        <w:t>5 a小测验：</w:t>
      </w:r>
      <w:proofErr w:type="gramStart"/>
      <w:r w:rsidRPr="00FC1BFF">
        <w:rPr>
          <w:rFonts w:ascii="宋体" w:eastAsia="宋体" w:hAnsi="宋体" w:cs="Calibri" w:hint="eastAsia"/>
          <w:b/>
          <w:kern w:val="2"/>
          <w:sz w:val="18"/>
          <w:szCs w:val="18"/>
        </w:rPr>
        <w:t>某岗位</w:t>
      </w:r>
      <w:proofErr w:type="gramEnd"/>
      <w:r w:rsidRPr="00FC1BFF">
        <w:rPr>
          <w:rFonts w:ascii="宋体" w:eastAsia="宋体" w:hAnsi="宋体" w:cs="Calibri" w:hint="eastAsia"/>
          <w:b/>
          <w:kern w:val="2"/>
          <w:sz w:val="18"/>
          <w:szCs w:val="18"/>
        </w:rPr>
        <w:t>的接班人计划</w:t>
      </w:r>
    </w:p>
    <w:p w14:paraId="74A77BCC"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04</w:t>
      </w:r>
      <w:r w:rsidRPr="00FC1BFF">
        <w:rPr>
          <w:rFonts w:ascii="宋体" w:eastAsia="宋体" w:hAnsi="宋体" w:cs="Calibri"/>
          <w:b/>
          <w:kern w:val="2"/>
          <w:sz w:val="18"/>
          <w:szCs w:val="18"/>
        </w:rPr>
        <w:t>U06</w:t>
      </w:r>
      <w:r w:rsidRPr="00FC1BFF" w:rsidDel="00136A58">
        <w:rPr>
          <w:rFonts w:ascii="宋体" w:eastAsia="宋体" w:hAnsi="宋体" w:cs="Calibri" w:hint="eastAsia"/>
          <w:b/>
          <w:kern w:val="2"/>
          <w:sz w:val="18"/>
          <w:szCs w:val="18"/>
        </w:rPr>
        <w:t xml:space="preserve"> </w:t>
      </w:r>
      <w:r w:rsidRPr="00FC1BFF">
        <w:rPr>
          <w:rFonts w:ascii="宋体" w:eastAsia="宋体" w:hAnsi="宋体" w:cs="Calibri" w:hint="eastAsia"/>
          <w:b/>
          <w:kern w:val="2"/>
          <w:sz w:val="18"/>
          <w:szCs w:val="18"/>
        </w:rPr>
        <w:t>应对策略二：提升团队凝聚力和员工归属感</w:t>
      </w:r>
    </w:p>
    <w:p w14:paraId="584543B5"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w:t>
      </w:r>
      <w:r w:rsidRPr="00FC1BFF">
        <w:rPr>
          <w:rFonts w:ascii="宋体" w:eastAsia="宋体" w:hAnsi="宋体" w:cs="Calibri"/>
          <w:b/>
          <w:kern w:val="2"/>
          <w:sz w:val="18"/>
          <w:szCs w:val="18"/>
        </w:rPr>
        <w:t>4U0</w:t>
      </w:r>
      <w:r w:rsidRPr="00FC1BFF">
        <w:rPr>
          <w:rFonts w:ascii="宋体" w:eastAsia="宋体" w:hAnsi="宋体" w:cs="Calibri" w:hint="eastAsia"/>
          <w:b/>
          <w:kern w:val="2"/>
          <w:sz w:val="18"/>
          <w:szCs w:val="18"/>
        </w:rPr>
        <w:t>7应对策略三：面谈，了解他们的想法</w:t>
      </w:r>
    </w:p>
    <w:p w14:paraId="744367AB"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04</w:t>
      </w:r>
      <w:r w:rsidRPr="00FC1BFF">
        <w:rPr>
          <w:rFonts w:ascii="宋体" w:eastAsia="宋体" w:hAnsi="宋体" w:cs="Calibri"/>
          <w:b/>
          <w:kern w:val="2"/>
          <w:sz w:val="18"/>
          <w:szCs w:val="18"/>
        </w:rPr>
        <w:t>U0</w:t>
      </w:r>
      <w:r w:rsidRPr="00FC1BFF">
        <w:rPr>
          <w:rFonts w:ascii="宋体" w:eastAsia="宋体" w:hAnsi="宋体" w:cs="Calibri" w:hint="eastAsia"/>
          <w:b/>
          <w:kern w:val="2"/>
          <w:sz w:val="18"/>
          <w:szCs w:val="18"/>
        </w:rPr>
        <w:t>8管理者行动小结</w:t>
      </w:r>
    </w:p>
    <w:p w14:paraId="58ED010F"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04</w:t>
      </w:r>
      <w:r w:rsidRPr="00FC1BFF">
        <w:rPr>
          <w:rFonts w:ascii="宋体" w:eastAsia="宋体" w:hAnsi="宋体" w:cs="Calibri"/>
          <w:b/>
          <w:kern w:val="2"/>
          <w:sz w:val="18"/>
          <w:szCs w:val="18"/>
        </w:rPr>
        <w:t>U09</w:t>
      </w:r>
      <w:r w:rsidRPr="00FC1BFF">
        <w:rPr>
          <w:rFonts w:ascii="宋体" w:eastAsia="宋体" w:hAnsi="宋体" w:cs="Calibri" w:hint="eastAsia"/>
          <w:b/>
          <w:kern w:val="2"/>
          <w:sz w:val="18"/>
          <w:szCs w:val="18"/>
        </w:rPr>
        <w:t>案例：胡博的突然离职（五）</w:t>
      </w:r>
    </w:p>
    <w:p w14:paraId="174E72B2" w14:textId="77777777" w:rsidR="00DE2747" w:rsidRPr="00FC1BFF" w:rsidRDefault="00DE2747" w:rsidP="00DE2747">
      <w:pPr>
        <w:widowControl/>
        <w:autoSpaceDE w:val="0"/>
        <w:autoSpaceDN w:val="0"/>
        <w:adjustRightInd w:val="0"/>
        <w:rPr>
          <w:rFonts w:ascii="宋体" w:eastAsia="宋体" w:hAnsi="宋体" w:cs="Calibri"/>
          <w:b/>
          <w:sz w:val="18"/>
          <w:szCs w:val="18"/>
        </w:rPr>
      </w:pPr>
      <w:r w:rsidRPr="00FC1BFF">
        <w:rPr>
          <w:rFonts w:ascii="宋体" w:eastAsia="宋体" w:hAnsi="宋体" w:cs="Calibri" w:hint="eastAsia"/>
          <w:b/>
          <w:sz w:val="18"/>
          <w:szCs w:val="18"/>
        </w:rPr>
        <w:lastRenderedPageBreak/>
        <w:t>04</w:t>
      </w:r>
      <w:r w:rsidRPr="00FC1BFF">
        <w:rPr>
          <w:rFonts w:ascii="宋体" w:eastAsia="宋体" w:hAnsi="宋体" w:cs="Calibri"/>
          <w:b/>
          <w:sz w:val="18"/>
          <w:szCs w:val="18"/>
        </w:rPr>
        <w:t>U10 如果员工还是离职了……</w:t>
      </w:r>
    </w:p>
    <w:p w14:paraId="3792CCC3" w14:textId="77777777" w:rsidR="00DE2747" w:rsidRPr="00FC1BFF" w:rsidRDefault="00DE2747" w:rsidP="00DE2747">
      <w:pPr>
        <w:jc w:val="left"/>
        <w:rPr>
          <w:rFonts w:ascii="宋体" w:eastAsia="宋体" w:hAnsi="宋体" w:cs="Calibri"/>
          <w:b/>
          <w:sz w:val="18"/>
          <w:szCs w:val="18"/>
        </w:rPr>
      </w:pPr>
    </w:p>
    <w:p w14:paraId="15C6343A"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05</w:t>
      </w:r>
      <w:r w:rsidRPr="00FC1BFF">
        <w:rPr>
          <w:rFonts w:ascii="宋体" w:eastAsia="宋体" w:hAnsi="宋体" w:cs="Calibri"/>
          <w:b/>
          <w:kern w:val="2"/>
          <w:sz w:val="18"/>
          <w:szCs w:val="18"/>
        </w:rPr>
        <w:t>U</w:t>
      </w:r>
      <w:r w:rsidRPr="00FC1BFF">
        <w:rPr>
          <w:rFonts w:ascii="宋体" w:eastAsia="宋体" w:hAnsi="宋体" w:cs="Calibri" w:hint="eastAsia"/>
          <w:b/>
          <w:kern w:val="2"/>
          <w:sz w:val="18"/>
          <w:szCs w:val="18"/>
        </w:rPr>
        <w:t>课程小结</w:t>
      </w:r>
    </w:p>
    <w:p w14:paraId="6FCE514F"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r w:rsidRPr="00FC1BFF">
        <w:rPr>
          <w:rFonts w:ascii="宋体" w:eastAsia="宋体" w:hAnsi="宋体" w:cs="Calibri" w:hint="eastAsia"/>
          <w:b/>
          <w:kern w:val="2"/>
          <w:sz w:val="18"/>
          <w:szCs w:val="18"/>
        </w:rPr>
        <w:t>05</w:t>
      </w:r>
      <w:r w:rsidRPr="00FC1BFF">
        <w:rPr>
          <w:rFonts w:ascii="宋体" w:eastAsia="宋体" w:hAnsi="宋体" w:cs="Calibri"/>
          <w:b/>
          <w:kern w:val="2"/>
          <w:sz w:val="18"/>
          <w:szCs w:val="18"/>
        </w:rPr>
        <w:t>U01</w:t>
      </w:r>
      <w:r w:rsidRPr="00FC1BFF">
        <w:rPr>
          <w:rFonts w:ascii="宋体" w:eastAsia="宋体" w:hAnsi="宋体" w:cs="Calibri" w:hint="eastAsia"/>
          <w:b/>
          <w:kern w:val="2"/>
          <w:sz w:val="18"/>
          <w:szCs w:val="18"/>
        </w:rPr>
        <w:t>小结</w:t>
      </w:r>
    </w:p>
    <w:p w14:paraId="59124566" w14:textId="77777777" w:rsidR="00DE2747" w:rsidRPr="00FC1BFF" w:rsidRDefault="00DE2747" w:rsidP="00DE2747">
      <w:pPr>
        <w:pStyle w:val="a3"/>
        <w:shd w:val="clear" w:color="auto" w:fill="FFFFFF"/>
        <w:spacing w:before="0" w:beforeAutospacing="0" w:after="0" w:afterAutospacing="0"/>
        <w:jc w:val="both"/>
        <w:rPr>
          <w:rFonts w:ascii="宋体" w:eastAsia="宋体" w:hAnsi="宋体" w:cs="Calibri"/>
          <w:b/>
          <w:kern w:val="2"/>
          <w:sz w:val="18"/>
          <w:szCs w:val="18"/>
        </w:rPr>
      </w:pPr>
    </w:p>
    <w:p w14:paraId="2CFD4414"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06</w:t>
      </w:r>
      <w:r w:rsidRPr="00FC1BFF">
        <w:rPr>
          <w:rFonts w:ascii="宋体" w:eastAsia="宋体" w:hAnsi="宋体" w:cs="Calibri"/>
          <w:b/>
          <w:sz w:val="18"/>
          <w:szCs w:val="18"/>
        </w:rPr>
        <w:t>U</w:t>
      </w:r>
      <w:r w:rsidRPr="00FC1BFF">
        <w:rPr>
          <w:rFonts w:ascii="宋体" w:eastAsia="宋体" w:hAnsi="宋体" w:cs="Calibri" w:hint="eastAsia"/>
          <w:b/>
          <w:sz w:val="18"/>
          <w:szCs w:val="18"/>
        </w:rPr>
        <w:t>学以致用</w:t>
      </w:r>
    </w:p>
    <w:p w14:paraId="0B298DEF"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06</w:t>
      </w:r>
      <w:r w:rsidRPr="00FC1BFF">
        <w:rPr>
          <w:rFonts w:ascii="宋体" w:eastAsia="宋体" w:hAnsi="宋体" w:cs="Calibri"/>
          <w:b/>
          <w:sz w:val="18"/>
          <w:szCs w:val="18"/>
        </w:rPr>
        <w:t>U01a</w:t>
      </w:r>
      <w:r w:rsidRPr="00FC1BFF">
        <w:rPr>
          <w:rFonts w:ascii="宋体" w:eastAsia="宋体" w:hAnsi="宋体" w:cs="Calibri" w:hint="eastAsia"/>
          <w:b/>
          <w:sz w:val="18"/>
          <w:szCs w:val="18"/>
        </w:rPr>
        <w:t>小测验：</w:t>
      </w:r>
      <w:proofErr w:type="gramStart"/>
      <w:r w:rsidRPr="00FC1BFF">
        <w:rPr>
          <w:rFonts w:ascii="宋体" w:eastAsia="宋体" w:hAnsi="宋体" w:cs="Calibri" w:hint="eastAsia"/>
          <w:b/>
          <w:sz w:val="18"/>
          <w:szCs w:val="18"/>
        </w:rPr>
        <w:t>非宏应该</w:t>
      </w:r>
      <w:proofErr w:type="gramEnd"/>
      <w:r w:rsidRPr="00FC1BFF">
        <w:rPr>
          <w:rFonts w:ascii="宋体" w:eastAsia="宋体" w:hAnsi="宋体" w:cs="Calibri" w:hint="eastAsia"/>
          <w:b/>
          <w:sz w:val="18"/>
          <w:szCs w:val="18"/>
        </w:rPr>
        <w:t>怎么做？</w:t>
      </w:r>
    </w:p>
    <w:p w14:paraId="5436B50F" w14:textId="77777777" w:rsidR="00DE2747" w:rsidRPr="00FC1BFF" w:rsidRDefault="00DE2747" w:rsidP="00DE2747">
      <w:pPr>
        <w:jc w:val="left"/>
        <w:rPr>
          <w:rFonts w:ascii="宋体" w:eastAsia="宋体" w:hAnsi="宋体" w:cs="Calibri"/>
          <w:b/>
          <w:sz w:val="18"/>
          <w:szCs w:val="18"/>
        </w:rPr>
      </w:pPr>
      <w:r w:rsidRPr="00FC1BFF">
        <w:rPr>
          <w:rFonts w:ascii="宋体" w:eastAsia="宋体" w:hAnsi="宋体" w:cs="Calibri" w:hint="eastAsia"/>
          <w:b/>
          <w:sz w:val="18"/>
          <w:szCs w:val="18"/>
        </w:rPr>
        <w:t>06</w:t>
      </w:r>
      <w:r w:rsidRPr="00FC1BFF">
        <w:rPr>
          <w:rFonts w:ascii="宋体" w:eastAsia="宋体" w:hAnsi="宋体" w:cs="Calibri"/>
          <w:b/>
          <w:sz w:val="18"/>
          <w:szCs w:val="18"/>
        </w:rPr>
        <w:t>U02a</w:t>
      </w:r>
      <w:r w:rsidRPr="00FC1BFF">
        <w:rPr>
          <w:rFonts w:ascii="宋体" w:eastAsia="宋体" w:hAnsi="宋体" w:cs="Calibri" w:hint="eastAsia"/>
          <w:b/>
          <w:sz w:val="18"/>
          <w:szCs w:val="18"/>
        </w:rPr>
        <w:t>小测验：员工表现出何种离职信号</w:t>
      </w:r>
    </w:p>
    <w:p w14:paraId="0C33C515" w14:textId="391C71D3" w:rsidR="00EE2A26" w:rsidRPr="00DE2747" w:rsidRDefault="00EE2A26" w:rsidP="005B6505">
      <w:pPr>
        <w:jc w:val="left"/>
        <w:rPr>
          <w:rFonts w:ascii="宋体" w:eastAsia="宋体" w:hAnsi="宋体"/>
          <w:sz w:val="18"/>
          <w:szCs w:val="18"/>
        </w:rPr>
      </w:pPr>
    </w:p>
    <w:p w14:paraId="1347722A" w14:textId="77777777" w:rsidR="00EE2A26" w:rsidRPr="00800012" w:rsidRDefault="00EE2A26" w:rsidP="005B6505">
      <w:pPr>
        <w:jc w:val="left"/>
        <w:rPr>
          <w:rFonts w:ascii="宋体" w:eastAsia="宋体" w:hAnsi="宋体"/>
          <w:sz w:val="18"/>
          <w:szCs w:val="18"/>
        </w:rPr>
      </w:pPr>
    </w:p>
    <w:p w14:paraId="653039DE" w14:textId="429EF7B3" w:rsidR="00861B08" w:rsidRPr="00800012" w:rsidRDefault="00861B08" w:rsidP="00865ED4">
      <w:pPr>
        <w:jc w:val="left"/>
        <w:outlineLvl w:val="0"/>
        <w:rPr>
          <w:rFonts w:ascii="宋体" w:eastAsia="宋体" w:hAnsi="宋体"/>
          <w:b/>
          <w:sz w:val="18"/>
          <w:szCs w:val="18"/>
        </w:rPr>
      </w:pPr>
      <w:r w:rsidRPr="00800012">
        <w:rPr>
          <w:rFonts w:ascii="宋体" w:eastAsia="宋体" w:hAnsi="宋体" w:hint="eastAsia"/>
          <w:b/>
          <w:sz w:val="18"/>
          <w:szCs w:val="18"/>
        </w:rPr>
        <w:t>00</w:t>
      </w:r>
      <w:r w:rsidRPr="00800012">
        <w:rPr>
          <w:rFonts w:ascii="宋体" w:eastAsia="宋体" w:hAnsi="宋体"/>
          <w:b/>
          <w:sz w:val="18"/>
          <w:szCs w:val="18"/>
        </w:rPr>
        <w:t>U</w:t>
      </w:r>
      <w:r w:rsidRPr="00800012">
        <w:rPr>
          <w:rFonts w:ascii="宋体" w:eastAsia="宋体" w:hAnsi="宋体" w:hint="eastAsia"/>
          <w:b/>
          <w:sz w:val="18"/>
          <w:szCs w:val="18"/>
        </w:rPr>
        <w:t>课程学习目标</w:t>
      </w:r>
    </w:p>
    <w:p w14:paraId="791618C9" w14:textId="2FC95DE8" w:rsidR="00BE2D09" w:rsidRPr="00800012" w:rsidRDefault="00BE2D09" w:rsidP="000F0DEE">
      <w:pPr>
        <w:jc w:val="left"/>
        <w:outlineLvl w:val="0"/>
        <w:rPr>
          <w:rFonts w:ascii="宋体" w:eastAsia="宋体" w:hAnsi="宋体"/>
          <w:b/>
          <w:sz w:val="18"/>
          <w:szCs w:val="18"/>
        </w:rPr>
      </w:pPr>
      <w:r w:rsidRPr="00800012">
        <w:rPr>
          <w:rFonts w:ascii="宋体" w:eastAsia="宋体" w:hAnsi="宋体" w:hint="eastAsia"/>
          <w:b/>
          <w:sz w:val="18"/>
          <w:szCs w:val="18"/>
        </w:rPr>
        <w:t>00</w:t>
      </w:r>
      <w:r w:rsidRPr="00800012">
        <w:rPr>
          <w:rFonts w:ascii="宋体" w:eastAsia="宋体" w:hAnsi="宋体"/>
          <w:b/>
          <w:sz w:val="18"/>
          <w:szCs w:val="18"/>
        </w:rPr>
        <w:t>U01</w:t>
      </w:r>
      <w:r w:rsidRPr="00800012">
        <w:rPr>
          <w:rFonts w:ascii="宋体" w:eastAsia="宋体" w:hAnsi="宋体" w:hint="eastAsia"/>
          <w:b/>
          <w:sz w:val="18"/>
          <w:szCs w:val="18"/>
        </w:rPr>
        <w:t>学习目标</w:t>
      </w:r>
    </w:p>
    <w:p w14:paraId="0DBD0696" w14:textId="0721B387" w:rsidR="00707155" w:rsidRPr="00800012" w:rsidRDefault="00707155" w:rsidP="00CD40C7">
      <w:pPr>
        <w:jc w:val="left"/>
        <w:rPr>
          <w:rFonts w:ascii="宋体" w:eastAsia="宋体" w:hAnsi="宋体" w:cs="Calibri"/>
          <w:sz w:val="18"/>
          <w:szCs w:val="18"/>
        </w:rPr>
      </w:pPr>
      <w:r w:rsidRPr="00800012">
        <w:rPr>
          <w:rFonts w:ascii="宋体" w:eastAsia="宋体" w:hAnsi="宋体" w:hint="eastAsia"/>
          <w:sz w:val="18"/>
          <w:szCs w:val="18"/>
        </w:rPr>
        <w:t>优秀员工的突然离职，往往让管理者感到措手不及。为了找到适合的人员替代离职员工，企业</w:t>
      </w:r>
      <w:r w:rsidR="004E59F6" w:rsidRPr="00800012">
        <w:rPr>
          <w:rFonts w:ascii="宋体" w:eastAsia="宋体" w:hAnsi="宋体" w:hint="eastAsia"/>
          <w:sz w:val="18"/>
          <w:szCs w:val="18"/>
        </w:rPr>
        <w:t>常常</w:t>
      </w:r>
      <w:r w:rsidRPr="00800012">
        <w:rPr>
          <w:rFonts w:ascii="宋体" w:eastAsia="宋体" w:hAnsi="宋体" w:hint="eastAsia"/>
          <w:sz w:val="18"/>
          <w:szCs w:val="18"/>
        </w:rPr>
        <w:t>需要花费大量时间和精力去选聘；而替代者到位之后，也需要一定的辅导，逐步适应新岗位，即便是原本经验丰富的替代者，也要经历一段时间，才能最终融入</w:t>
      </w:r>
      <w:r w:rsidR="00DE18A4" w:rsidRPr="00800012">
        <w:rPr>
          <w:rFonts w:ascii="宋体" w:eastAsia="宋体" w:hAnsi="宋体" w:hint="eastAsia"/>
          <w:sz w:val="18"/>
          <w:szCs w:val="18"/>
        </w:rPr>
        <w:t>团队</w:t>
      </w:r>
      <w:r w:rsidRPr="00800012">
        <w:rPr>
          <w:rFonts w:ascii="宋体" w:eastAsia="宋体" w:hAnsi="宋体" w:hint="eastAsia"/>
          <w:sz w:val="18"/>
          <w:szCs w:val="18"/>
        </w:rPr>
        <w:t>并</w:t>
      </w:r>
      <w:r w:rsidR="00A2638D" w:rsidRPr="00800012">
        <w:rPr>
          <w:rFonts w:ascii="宋体" w:eastAsia="宋体" w:hAnsi="宋体" w:hint="eastAsia"/>
          <w:sz w:val="18"/>
          <w:szCs w:val="18"/>
        </w:rPr>
        <w:t>顺利</w:t>
      </w:r>
      <w:r w:rsidRPr="00800012">
        <w:rPr>
          <w:rFonts w:ascii="宋体" w:eastAsia="宋体" w:hAnsi="宋体" w:hint="eastAsia"/>
          <w:sz w:val="18"/>
          <w:szCs w:val="18"/>
        </w:rPr>
        <w:t>地开展新的工作。</w:t>
      </w:r>
      <w:r w:rsidRPr="00800012">
        <w:rPr>
          <w:rFonts w:ascii="宋体" w:eastAsia="宋体" w:hAnsi="宋体" w:cs="Calibri"/>
          <w:sz w:val="18"/>
          <w:szCs w:val="18"/>
        </w:rPr>
        <w:t>有</w:t>
      </w:r>
      <w:r w:rsidR="00CD40C7" w:rsidRPr="00800012">
        <w:rPr>
          <w:rFonts w:ascii="宋体" w:eastAsia="宋体" w:hAnsi="宋体" w:cs="Calibri" w:hint="eastAsia"/>
          <w:sz w:val="18"/>
          <w:szCs w:val="18"/>
        </w:rPr>
        <w:t>调查显示</w:t>
      </w:r>
      <w:r w:rsidR="00BE2D09" w:rsidRPr="00800012">
        <w:rPr>
          <w:rFonts w:ascii="宋体" w:eastAsia="宋体" w:hAnsi="宋体" w:cs="Calibri" w:hint="eastAsia"/>
          <w:sz w:val="18"/>
          <w:szCs w:val="18"/>
        </w:rPr>
        <w:t>：</w:t>
      </w:r>
      <w:r w:rsidR="00EF4ADD" w:rsidRPr="00800012">
        <w:rPr>
          <w:rFonts w:ascii="宋体" w:eastAsia="宋体" w:hAnsi="宋体" w:cs="Calibri" w:hint="eastAsia"/>
          <w:sz w:val="18"/>
          <w:szCs w:val="18"/>
        </w:rPr>
        <w:t>企业失去一名</w:t>
      </w:r>
      <w:r w:rsidRPr="00800012">
        <w:rPr>
          <w:rFonts w:ascii="宋体" w:eastAsia="宋体" w:hAnsi="宋体" w:cs="Calibri" w:hint="eastAsia"/>
          <w:sz w:val="18"/>
          <w:szCs w:val="18"/>
        </w:rPr>
        <w:t>优秀</w:t>
      </w:r>
      <w:r w:rsidR="00EF4ADD" w:rsidRPr="00800012">
        <w:rPr>
          <w:rFonts w:ascii="宋体" w:eastAsia="宋体" w:hAnsi="宋体" w:cs="Calibri" w:hint="eastAsia"/>
          <w:sz w:val="18"/>
          <w:szCs w:val="18"/>
        </w:rPr>
        <w:t>员工造成的</w:t>
      </w:r>
      <w:r w:rsidR="004E59F6" w:rsidRPr="00800012">
        <w:rPr>
          <w:rFonts w:ascii="宋体" w:eastAsia="宋体" w:hAnsi="宋体" w:cs="Calibri" w:hint="eastAsia"/>
          <w:sz w:val="18"/>
          <w:szCs w:val="18"/>
        </w:rPr>
        <w:t>替用</w:t>
      </w:r>
      <w:r w:rsidR="00EF4ADD" w:rsidRPr="00800012">
        <w:rPr>
          <w:rFonts w:ascii="宋体" w:eastAsia="宋体" w:hAnsi="宋体" w:cs="Calibri" w:hint="eastAsia"/>
          <w:sz w:val="18"/>
          <w:szCs w:val="18"/>
        </w:rPr>
        <w:t>损失相当于</w:t>
      </w:r>
      <w:r w:rsidR="0008321B" w:rsidRPr="00800012">
        <w:rPr>
          <w:rFonts w:ascii="宋体" w:eastAsia="宋体" w:hAnsi="宋体" w:cs="Calibri" w:hint="eastAsia"/>
          <w:sz w:val="18"/>
          <w:szCs w:val="18"/>
        </w:rPr>
        <w:t>该名员工的年薪。</w:t>
      </w:r>
      <w:r w:rsidR="00572F4B" w:rsidRPr="00800012">
        <w:rPr>
          <w:rStyle w:val="af5"/>
          <w:rFonts w:ascii="宋体" w:eastAsia="宋体" w:hAnsi="宋体" w:cs="Calibri"/>
          <w:sz w:val="18"/>
          <w:szCs w:val="18"/>
        </w:rPr>
        <w:footnoteReference w:id="1"/>
      </w:r>
      <w:r w:rsidRPr="00800012">
        <w:rPr>
          <w:rFonts w:ascii="宋体" w:eastAsia="宋体" w:hAnsi="宋体" w:cs="Calibri" w:hint="eastAsia"/>
          <w:sz w:val="18"/>
          <w:szCs w:val="18"/>
        </w:rPr>
        <w:t>所以，</w:t>
      </w:r>
      <w:r w:rsidR="000800AF" w:rsidRPr="00800012">
        <w:rPr>
          <w:rFonts w:ascii="宋体" w:eastAsia="宋体" w:hAnsi="宋体" w:cs="Calibri" w:hint="eastAsia"/>
          <w:sz w:val="18"/>
          <w:szCs w:val="18"/>
        </w:rPr>
        <w:t>企业必须重视</w:t>
      </w:r>
      <w:r w:rsidRPr="00800012">
        <w:rPr>
          <w:rFonts w:ascii="宋体" w:eastAsia="宋体" w:hAnsi="宋体" w:cs="Calibri" w:hint="eastAsia"/>
          <w:sz w:val="18"/>
          <w:szCs w:val="18"/>
        </w:rPr>
        <w:t>对于优秀员工的保留。员工保留，不仅是人力资源部的事，也是每一位管理者的职责之一。</w:t>
      </w:r>
    </w:p>
    <w:p w14:paraId="4B296C90" w14:textId="799C50A1" w:rsidR="00707155" w:rsidRPr="00800012" w:rsidRDefault="00707155" w:rsidP="00CD40C7">
      <w:pPr>
        <w:jc w:val="left"/>
        <w:rPr>
          <w:rFonts w:ascii="宋体" w:eastAsia="宋体" w:hAnsi="宋体" w:cs="Calibri"/>
          <w:sz w:val="18"/>
          <w:szCs w:val="18"/>
        </w:rPr>
      </w:pPr>
      <w:r w:rsidRPr="00800012">
        <w:rPr>
          <w:rFonts w:ascii="宋体" w:eastAsia="宋体" w:hAnsi="宋体" w:cs="Calibri" w:hint="eastAsia"/>
          <w:sz w:val="18"/>
          <w:szCs w:val="18"/>
        </w:rPr>
        <w:t>那么，</w:t>
      </w:r>
      <w:r w:rsidR="00BE2D09" w:rsidRPr="00800012">
        <w:rPr>
          <w:rFonts w:ascii="宋体" w:eastAsia="宋体" w:hAnsi="宋体" w:cs="Calibri" w:hint="eastAsia"/>
          <w:sz w:val="18"/>
          <w:szCs w:val="18"/>
        </w:rPr>
        <w:t>如果你能在员工提出离职之前就能识别出他</w:t>
      </w:r>
      <w:r w:rsidRPr="00800012">
        <w:rPr>
          <w:rFonts w:ascii="宋体" w:eastAsia="宋体" w:hAnsi="宋体" w:cs="Calibri" w:hint="eastAsia"/>
          <w:sz w:val="18"/>
          <w:szCs w:val="18"/>
        </w:rPr>
        <w:t>们的</w:t>
      </w:r>
      <w:r w:rsidR="00BE2D09" w:rsidRPr="00800012">
        <w:rPr>
          <w:rFonts w:ascii="宋体" w:eastAsia="宋体" w:hAnsi="宋体" w:cs="Calibri" w:hint="eastAsia"/>
          <w:sz w:val="18"/>
          <w:szCs w:val="18"/>
        </w:rPr>
        <w:t>离职迹象，并采取相应的补救</w:t>
      </w:r>
      <w:r w:rsidRPr="00800012">
        <w:rPr>
          <w:rFonts w:ascii="宋体" w:eastAsia="宋体" w:hAnsi="宋体" w:cs="Calibri" w:hint="eastAsia"/>
          <w:sz w:val="18"/>
          <w:szCs w:val="18"/>
        </w:rPr>
        <w:t>或</w:t>
      </w:r>
      <w:r w:rsidR="00BE2D09" w:rsidRPr="00800012">
        <w:rPr>
          <w:rFonts w:ascii="宋体" w:eastAsia="宋体" w:hAnsi="宋体" w:cs="Calibri" w:hint="eastAsia"/>
          <w:sz w:val="18"/>
          <w:szCs w:val="18"/>
        </w:rPr>
        <w:t>挽留措施，结果会不会不一样？</w:t>
      </w:r>
    </w:p>
    <w:p w14:paraId="5FC1E11C" w14:textId="37B0A25E" w:rsidR="00CD40C7" w:rsidRPr="00800012" w:rsidRDefault="00063F76" w:rsidP="00CD40C7">
      <w:pPr>
        <w:jc w:val="left"/>
        <w:rPr>
          <w:rFonts w:ascii="宋体" w:eastAsia="宋体" w:hAnsi="宋体" w:cs="Calibri"/>
          <w:sz w:val="18"/>
          <w:szCs w:val="18"/>
        </w:rPr>
      </w:pPr>
      <w:r w:rsidRPr="00800012">
        <w:rPr>
          <w:rFonts w:ascii="宋体" w:eastAsia="宋体" w:hAnsi="宋体" w:cs="Calibri" w:hint="eastAsia"/>
          <w:sz w:val="18"/>
          <w:szCs w:val="18"/>
        </w:rPr>
        <w:t>哪类员工最容易离职？</w:t>
      </w:r>
      <w:r w:rsidR="00BE2D09" w:rsidRPr="00800012">
        <w:rPr>
          <w:rFonts w:ascii="宋体" w:eastAsia="宋体" w:hAnsi="宋体" w:cs="Calibri" w:hint="eastAsia"/>
          <w:sz w:val="18"/>
          <w:szCs w:val="18"/>
        </w:rPr>
        <w:t>员工离职前有哪些迹象</w:t>
      </w:r>
      <w:r w:rsidR="00707155" w:rsidRPr="00800012">
        <w:rPr>
          <w:rFonts w:ascii="宋体" w:eastAsia="宋体" w:hAnsi="宋体" w:cs="Calibri" w:hint="eastAsia"/>
          <w:sz w:val="18"/>
          <w:szCs w:val="18"/>
        </w:rPr>
        <w:t>可循</w:t>
      </w:r>
      <w:r w:rsidR="00BE2D09" w:rsidRPr="00800012">
        <w:rPr>
          <w:rFonts w:ascii="宋体" w:eastAsia="宋体" w:hAnsi="宋体" w:cs="Calibri" w:hint="eastAsia"/>
          <w:sz w:val="18"/>
          <w:szCs w:val="18"/>
        </w:rPr>
        <w:t>？如何</w:t>
      </w:r>
      <w:r w:rsidR="00707155" w:rsidRPr="00800012">
        <w:rPr>
          <w:rFonts w:ascii="宋体" w:eastAsia="宋体" w:hAnsi="宋体" w:cs="Calibri"/>
          <w:sz w:val="18"/>
          <w:szCs w:val="18"/>
        </w:rPr>
        <w:t>加以</w:t>
      </w:r>
      <w:r w:rsidR="00BE2D09" w:rsidRPr="00800012">
        <w:rPr>
          <w:rFonts w:ascii="宋体" w:eastAsia="宋体" w:hAnsi="宋体" w:cs="Calibri" w:hint="eastAsia"/>
          <w:sz w:val="18"/>
          <w:szCs w:val="18"/>
        </w:rPr>
        <w:t>识别？在这些迹象出现后，管理者应该做些什么</w:t>
      </w:r>
      <w:r w:rsidR="00707155" w:rsidRPr="00800012">
        <w:rPr>
          <w:rFonts w:ascii="宋体" w:eastAsia="宋体" w:hAnsi="宋体" w:cs="Calibri" w:hint="eastAsia"/>
          <w:sz w:val="18"/>
          <w:szCs w:val="18"/>
        </w:rPr>
        <w:t>，从而挽留住员工</w:t>
      </w:r>
      <w:r w:rsidR="00BE2D09" w:rsidRPr="00800012">
        <w:rPr>
          <w:rFonts w:ascii="宋体" w:eastAsia="宋体" w:hAnsi="宋体" w:cs="Calibri" w:hint="eastAsia"/>
          <w:sz w:val="18"/>
          <w:szCs w:val="18"/>
        </w:rPr>
        <w:t>？你将在本课程中找到答案。</w:t>
      </w:r>
    </w:p>
    <w:p w14:paraId="0FCBC2F0" w14:textId="7763ED14" w:rsidR="00861B08" w:rsidRPr="00800012" w:rsidRDefault="00861B08" w:rsidP="00CD40C7">
      <w:pPr>
        <w:jc w:val="left"/>
        <w:rPr>
          <w:rFonts w:ascii="宋体" w:eastAsia="宋体" w:hAnsi="宋体" w:cs="Calibri"/>
          <w:sz w:val="18"/>
          <w:szCs w:val="18"/>
        </w:rPr>
      </w:pPr>
    </w:p>
    <w:p w14:paraId="72E0BEB3" w14:textId="258FCCD8" w:rsidR="00861B08" w:rsidRPr="00800012" w:rsidRDefault="00861B08" w:rsidP="00CD40C7">
      <w:pPr>
        <w:jc w:val="left"/>
        <w:rPr>
          <w:rFonts w:ascii="宋体" w:eastAsia="宋体" w:hAnsi="宋体" w:cs="Calibri"/>
          <w:b/>
          <w:sz w:val="18"/>
          <w:szCs w:val="18"/>
        </w:rPr>
      </w:pPr>
      <w:r w:rsidRPr="00800012">
        <w:rPr>
          <w:rFonts w:ascii="宋体" w:eastAsia="宋体" w:hAnsi="宋体" w:cs="Calibri" w:hint="eastAsia"/>
          <w:b/>
          <w:sz w:val="18"/>
          <w:szCs w:val="18"/>
        </w:rPr>
        <w:t>01</w:t>
      </w:r>
      <w:r w:rsidR="008F0FCA" w:rsidRPr="00800012">
        <w:rPr>
          <w:rFonts w:ascii="宋体" w:eastAsia="宋体" w:hAnsi="宋体" w:cs="Calibri"/>
          <w:b/>
          <w:sz w:val="18"/>
          <w:szCs w:val="18"/>
        </w:rPr>
        <w:t>U</w:t>
      </w:r>
      <w:r w:rsidRPr="00800012">
        <w:rPr>
          <w:rFonts w:ascii="宋体" w:eastAsia="宋体" w:hAnsi="宋体" w:cs="Calibri" w:hint="eastAsia"/>
          <w:b/>
          <w:sz w:val="18"/>
          <w:szCs w:val="18"/>
        </w:rPr>
        <w:t>最容易离职的员工</w:t>
      </w:r>
    </w:p>
    <w:p w14:paraId="4164F111" w14:textId="16C2FF73" w:rsidR="00E64FB2" w:rsidRPr="00800012" w:rsidRDefault="00063F76" w:rsidP="00EA30C2">
      <w:pPr>
        <w:jc w:val="left"/>
        <w:outlineLvl w:val="0"/>
        <w:rPr>
          <w:rFonts w:ascii="宋体" w:eastAsia="宋体" w:hAnsi="宋体" w:cs="Calibri"/>
          <w:b/>
          <w:sz w:val="18"/>
          <w:szCs w:val="18"/>
        </w:rPr>
      </w:pPr>
      <w:r w:rsidRPr="00800012">
        <w:rPr>
          <w:rFonts w:ascii="宋体" w:eastAsia="宋体" w:hAnsi="宋体" w:cs="Calibri" w:hint="eastAsia"/>
          <w:b/>
          <w:sz w:val="18"/>
          <w:szCs w:val="18"/>
        </w:rPr>
        <w:t>01</w:t>
      </w:r>
      <w:r w:rsidRPr="00800012">
        <w:rPr>
          <w:rFonts w:ascii="宋体" w:eastAsia="宋体" w:hAnsi="宋体" w:cs="Calibri"/>
          <w:b/>
          <w:sz w:val="18"/>
          <w:szCs w:val="18"/>
        </w:rPr>
        <w:t>U01</w:t>
      </w:r>
      <w:r w:rsidR="00E64FB2" w:rsidRPr="00800012">
        <w:rPr>
          <w:rFonts w:ascii="宋体" w:eastAsia="宋体" w:hAnsi="宋体" w:cs="Calibri"/>
          <w:b/>
          <w:sz w:val="18"/>
          <w:szCs w:val="18"/>
        </w:rPr>
        <w:t>a</w:t>
      </w:r>
      <w:r w:rsidR="000F6B8E" w:rsidRPr="00800012">
        <w:rPr>
          <w:rFonts w:ascii="宋体" w:eastAsia="宋体" w:hAnsi="宋体" w:cs="Calibri" w:hint="eastAsia"/>
          <w:b/>
          <w:sz w:val="18"/>
          <w:szCs w:val="18"/>
        </w:rPr>
        <w:t>请思考</w:t>
      </w:r>
      <w:r w:rsidR="00E64FB2" w:rsidRPr="00800012">
        <w:rPr>
          <w:rFonts w:ascii="宋体" w:eastAsia="宋体" w:hAnsi="宋体" w:cs="Calibri" w:hint="eastAsia"/>
          <w:b/>
          <w:sz w:val="18"/>
          <w:szCs w:val="18"/>
        </w:rPr>
        <w:t>：</w:t>
      </w:r>
      <w:r w:rsidR="00A902E4" w:rsidRPr="00800012">
        <w:rPr>
          <w:rFonts w:ascii="宋体" w:eastAsia="宋体" w:hAnsi="宋体" w:cs="Calibri" w:hint="eastAsia"/>
          <w:b/>
          <w:sz w:val="18"/>
          <w:szCs w:val="18"/>
        </w:rPr>
        <w:t>哪类员工</w:t>
      </w:r>
      <w:r w:rsidR="00E64FB2" w:rsidRPr="00800012">
        <w:rPr>
          <w:rFonts w:ascii="宋体" w:eastAsia="宋体" w:hAnsi="宋体" w:cs="Calibri" w:hint="eastAsia"/>
          <w:b/>
          <w:sz w:val="18"/>
          <w:szCs w:val="18"/>
        </w:rPr>
        <w:t>最容易离职</w:t>
      </w:r>
      <w:r w:rsidR="007C7742" w:rsidRPr="00800012">
        <w:rPr>
          <w:rFonts w:ascii="宋体" w:eastAsia="宋体" w:hAnsi="宋体" w:cs="Calibri" w:hint="eastAsia"/>
          <w:b/>
          <w:sz w:val="18"/>
          <w:szCs w:val="18"/>
        </w:rPr>
        <w:t>？</w:t>
      </w:r>
      <w:r w:rsidR="00A902E4" w:rsidRPr="00800012">
        <w:rPr>
          <w:rFonts w:ascii="宋体" w:eastAsia="宋体" w:hAnsi="宋体" w:cs="Calibri"/>
          <w:b/>
          <w:sz w:val="18"/>
          <w:szCs w:val="18"/>
        </w:rPr>
        <w:t xml:space="preserve"> </w:t>
      </w:r>
    </w:p>
    <w:p w14:paraId="55E8AAE5" w14:textId="462080F0" w:rsidR="00A902E4" w:rsidRPr="00800012" w:rsidRDefault="004E59F6" w:rsidP="00E74A3D">
      <w:pPr>
        <w:jc w:val="left"/>
        <w:outlineLvl w:val="0"/>
        <w:rPr>
          <w:rFonts w:ascii="宋体" w:eastAsia="宋体" w:hAnsi="宋体" w:cs="Calibri"/>
          <w:sz w:val="18"/>
          <w:szCs w:val="18"/>
        </w:rPr>
      </w:pPr>
      <w:r w:rsidRPr="00800012">
        <w:rPr>
          <w:rFonts w:ascii="宋体" w:eastAsia="宋体" w:hAnsi="宋体" w:cs="Calibri" w:hint="eastAsia"/>
          <w:sz w:val="18"/>
          <w:szCs w:val="18"/>
        </w:rPr>
        <w:t>你认为</w:t>
      </w:r>
      <w:r w:rsidR="00A902E4" w:rsidRPr="00800012">
        <w:rPr>
          <w:rFonts w:ascii="宋体" w:eastAsia="宋体" w:hAnsi="宋体" w:cs="Calibri" w:hint="eastAsia"/>
          <w:sz w:val="18"/>
          <w:szCs w:val="18"/>
        </w:rPr>
        <w:t>，哪类员工最容易离职？（多选）</w:t>
      </w:r>
    </w:p>
    <w:p w14:paraId="65F6BDE8" w14:textId="071DBC51" w:rsidR="00E64FB2" w:rsidRPr="00800012" w:rsidRDefault="00E64FB2" w:rsidP="00D1473B">
      <w:pPr>
        <w:pStyle w:val="a3"/>
        <w:numPr>
          <w:ilvl w:val="0"/>
          <w:numId w:val="29"/>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高绩效敬业的员工</w:t>
      </w:r>
    </w:p>
    <w:p w14:paraId="5DEE16EB" w14:textId="1B1B8C1B" w:rsidR="00387E95" w:rsidRPr="00800012" w:rsidRDefault="002570E7" w:rsidP="00D1473B">
      <w:pPr>
        <w:pStyle w:val="a3"/>
        <w:numPr>
          <w:ilvl w:val="0"/>
          <w:numId w:val="29"/>
        </w:numPr>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低绩效的员工</w:t>
      </w:r>
    </w:p>
    <w:p w14:paraId="45E0658B" w14:textId="7F7E5172" w:rsidR="00E64FB2" w:rsidRPr="00800012" w:rsidRDefault="00E64FB2" w:rsidP="00D1473B">
      <w:pPr>
        <w:pStyle w:val="a3"/>
        <w:numPr>
          <w:ilvl w:val="0"/>
          <w:numId w:val="29"/>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拥有核心技能的员工</w:t>
      </w:r>
    </w:p>
    <w:p w14:paraId="4CA44D6D" w14:textId="65DF37AA" w:rsidR="00E64FB2" w:rsidRPr="00800012" w:rsidRDefault="00E64FB2" w:rsidP="00D1473B">
      <w:pPr>
        <w:pStyle w:val="a3"/>
        <w:numPr>
          <w:ilvl w:val="0"/>
          <w:numId w:val="29"/>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市场紧缺的员工</w:t>
      </w:r>
    </w:p>
    <w:p w14:paraId="26469FE9" w14:textId="6D416C08" w:rsidR="00A902E4" w:rsidRPr="00800012" w:rsidRDefault="00A902E4" w:rsidP="00A902E4">
      <w:pPr>
        <w:pStyle w:val="a3"/>
        <w:shd w:val="clear" w:color="auto" w:fill="FFFFFF"/>
        <w:spacing w:before="0" w:beforeAutospacing="0" w:after="0" w:afterAutospacing="0"/>
        <w:jc w:val="both"/>
        <w:rPr>
          <w:rFonts w:ascii="宋体" w:eastAsia="宋体" w:hAnsi="宋体"/>
          <w:color w:val="030303"/>
          <w:sz w:val="18"/>
          <w:szCs w:val="18"/>
        </w:rPr>
      </w:pPr>
    </w:p>
    <w:p w14:paraId="23E32760" w14:textId="069A60AE" w:rsidR="00A902E4" w:rsidRPr="00800012" w:rsidRDefault="000A1B87" w:rsidP="00E64FB2">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注：</w:t>
      </w:r>
      <w:r w:rsidR="00C710CB" w:rsidRPr="00800012">
        <w:rPr>
          <w:rFonts w:ascii="宋体" w:eastAsia="宋体" w:hAnsi="宋体"/>
          <w:color w:val="030303"/>
          <w:sz w:val="18"/>
          <w:szCs w:val="18"/>
        </w:rPr>
        <w:t>【这个测验，应该可以有大数据反馈选择的比例】</w:t>
      </w:r>
    </w:p>
    <w:p w14:paraId="2206BFD5" w14:textId="12A2CBFC" w:rsidR="00E64FB2" w:rsidRPr="00800012" w:rsidRDefault="00A902E4" w:rsidP="00E64FB2">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b/>
          <w:color w:val="030303"/>
          <w:sz w:val="18"/>
          <w:szCs w:val="18"/>
        </w:rPr>
        <w:lastRenderedPageBreak/>
        <w:t>反馈</w:t>
      </w:r>
      <w:r w:rsidRPr="00800012">
        <w:rPr>
          <w:rFonts w:ascii="宋体" w:eastAsia="宋体" w:hAnsi="宋体" w:hint="eastAsia"/>
          <w:color w:val="030303"/>
          <w:sz w:val="18"/>
          <w:szCs w:val="18"/>
        </w:rPr>
        <w:t>：</w:t>
      </w:r>
    </w:p>
    <w:p w14:paraId="0A783940" w14:textId="6A866737" w:rsidR="00A902E4" w:rsidRPr="00800012" w:rsidRDefault="00A902E4" w:rsidP="00E64FB2">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你的回答正确。高绩效敬业、拥有核心技能且市场紧缺的员工最容易离职。</w:t>
      </w:r>
    </w:p>
    <w:p w14:paraId="51D20D86" w14:textId="77777777" w:rsidR="00A902E4" w:rsidRPr="00800012" w:rsidRDefault="00A902E4" w:rsidP="00A902E4">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你的回答不正确。高绩效敬业、拥有核心技能且市场紧缺的员工最容易离职。</w:t>
      </w:r>
    </w:p>
    <w:p w14:paraId="774FA1AA" w14:textId="41305B97" w:rsidR="00E64FB2" w:rsidRPr="00800012" w:rsidRDefault="00E64FB2" w:rsidP="00865ED4">
      <w:pPr>
        <w:jc w:val="left"/>
        <w:outlineLvl w:val="0"/>
        <w:rPr>
          <w:rFonts w:ascii="宋体" w:eastAsia="宋体" w:hAnsi="宋体" w:cs="Calibri"/>
          <w:b/>
          <w:sz w:val="18"/>
          <w:szCs w:val="18"/>
        </w:rPr>
      </w:pPr>
    </w:p>
    <w:p w14:paraId="745D5A01" w14:textId="524E5760" w:rsidR="00A902E4" w:rsidRPr="00800012" w:rsidRDefault="00A902E4" w:rsidP="00A902E4">
      <w:pPr>
        <w:jc w:val="left"/>
        <w:rPr>
          <w:rFonts w:ascii="宋体" w:eastAsia="宋体" w:hAnsi="宋体" w:cs="Calibri"/>
          <w:b/>
          <w:sz w:val="18"/>
          <w:szCs w:val="18"/>
        </w:rPr>
      </w:pPr>
      <w:r w:rsidRPr="00800012">
        <w:rPr>
          <w:rFonts w:ascii="宋体" w:eastAsia="宋体" w:hAnsi="宋体" w:cs="Calibri" w:hint="eastAsia"/>
          <w:b/>
          <w:sz w:val="18"/>
          <w:szCs w:val="18"/>
        </w:rPr>
        <w:t>01</w:t>
      </w:r>
      <w:r w:rsidRPr="00800012">
        <w:rPr>
          <w:rFonts w:ascii="宋体" w:eastAsia="宋体" w:hAnsi="宋体" w:cs="Calibri"/>
          <w:b/>
          <w:sz w:val="18"/>
          <w:szCs w:val="18"/>
        </w:rPr>
        <w:t>U0</w:t>
      </w:r>
      <w:r w:rsidRPr="00800012">
        <w:rPr>
          <w:rFonts w:ascii="宋体" w:eastAsia="宋体" w:hAnsi="宋体" w:cs="Calibri" w:hint="eastAsia"/>
          <w:b/>
          <w:sz w:val="18"/>
          <w:szCs w:val="18"/>
        </w:rPr>
        <w:t>2那些最容易离职的员工</w:t>
      </w:r>
    </w:p>
    <w:p w14:paraId="3C52C11D" w14:textId="696250B6" w:rsidR="00A902E4" w:rsidRPr="00800012" w:rsidRDefault="00C710CB" w:rsidP="00A902E4">
      <w:pPr>
        <w:jc w:val="left"/>
        <w:rPr>
          <w:rFonts w:ascii="宋体" w:eastAsia="宋体" w:hAnsi="宋体" w:cs="Calibri"/>
          <w:sz w:val="18"/>
          <w:szCs w:val="18"/>
        </w:rPr>
      </w:pPr>
      <w:r w:rsidRPr="00800012">
        <w:rPr>
          <w:rFonts w:ascii="宋体" w:eastAsia="宋体" w:hAnsi="宋体" w:cs="Calibri" w:hint="eastAsia"/>
          <w:sz w:val="18"/>
          <w:szCs w:val="18"/>
        </w:rPr>
        <w:t>事实上</w:t>
      </w:r>
      <w:r w:rsidR="00A902E4" w:rsidRPr="00800012">
        <w:rPr>
          <w:rFonts w:ascii="宋体" w:eastAsia="宋体" w:hAnsi="宋体" w:cs="Calibri" w:hint="eastAsia"/>
          <w:sz w:val="18"/>
          <w:szCs w:val="18"/>
        </w:rPr>
        <w:t>，那些高绩效敬业、拥有核心技能且市场紧缺的员工，</w:t>
      </w:r>
      <w:r w:rsidRPr="00800012">
        <w:rPr>
          <w:rFonts w:ascii="宋体" w:eastAsia="宋体" w:hAnsi="宋体" w:cs="Calibri" w:hint="eastAsia"/>
          <w:sz w:val="18"/>
          <w:szCs w:val="18"/>
        </w:rPr>
        <w:t>比起低绩效员工</w:t>
      </w:r>
      <w:r w:rsidR="00A902E4" w:rsidRPr="00800012">
        <w:rPr>
          <w:rFonts w:ascii="宋体" w:eastAsia="宋体" w:hAnsi="宋体" w:cs="Calibri" w:hint="eastAsia"/>
          <w:sz w:val="18"/>
          <w:szCs w:val="18"/>
        </w:rPr>
        <w:t>更容易离职。因为他们高效敬业，他们一般对自己的职业发展有一定的要求和规划，希望能通过努力和经验的积累而让自己的职业发展到更好的水平和高度</w:t>
      </w:r>
      <w:r w:rsidR="004E59F6" w:rsidRPr="00800012">
        <w:rPr>
          <w:rFonts w:ascii="宋体" w:eastAsia="宋体" w:hAnsi="宋体" w:cs="Calibri" w:hint="eastAsia"/>
          <w:sz w:val="18"/>
          <w:szCs w:val="18"/>
        </w:rPr>
        <w:t>，如果</w:t>
      </w:r>
      <w:r w:rsidR="007C7742" w:rsidRPr="00800012">
        <w:rPr>
          <w:rFonts w:ascii="宋体" w:eastAsia="宋体" w:hAnsi="宋体" w:cs="Calibri" w:hint="eastAsia"/>
          <w:sz w:val="18"/>
          <w:szCs w:val="18"/>
        </w:rPr>
        <w:t>他们觉得在</w:t>
      </w:r>
      <w:r w:rsidR="004E59F6" w:rsidRPr="00800012">
        <w:rPr>
          <w:rFonts w:ascii="宋体" w:eastAsia="宋体" w:hAnsi="宋体" w:cs="Calibri" w:hint="eastAsia"/>
          <w:sz w:val="18"/>
          <w:szCs w:val="18"/>
        </w:rPr>
        <w:t>企业</w:t>
      </w:r>
      <w:r w:rsidR="007C7742" w:rsidRPr="00800012">
        <w:rPr>
          <w:rFonts w:ascii="宋体" w:eastAsia="宋体" w:hAnsi="宋体" w:cs="Calibri" w:hint="eastAsia"/>
          <w:sz w:val="18"/>
          <w:szCs w:val="18"/>
        </w:rPr>
        <w:t>中</w:t>
      </w:r>
      <w:r w:rsidR="004E59F6" w:rsidRPr="00800012">
        <w:rPr>
          <w:rFonts w:ascii="宋体" w:eastAsia="宋体" w:hAnsi="宋体" w:cs="Calibri" w:hint="eastAsia"/>
          <w:sz w:val="18"/>
          <w:szCs w:val="18"/>
        </w:rPr>
        <w:t>无法</w:t>
      </w:r>
      <w:r w:rsidR="00CE4354" w:rsidRPr="00800012">
        <w:rPr>
          <w:rFonts w:ascii="宋体" w:eastAsia="宋体" w:hAnsi="宋体" w:cs="Calibri" w:hint="eastAsia"/>
          <w:sz w:val="18"/>
          <w:szCs w:val="18"/>
        </w:rPr>
        <w:t>获得</w:t>
      </w:r>
      <w:r w:rsidR="007C7742" w:rsidRPr="00800012">
        <w:rPr>
          <w:rFonts w:ascii="宋体" w:eastAsia="宋体" w:hAnsi="宋体" w:cs="Calibri" w:hint="eastAsia"/>
          <w:sz w:val="18"/>
          <w:szCs w:val="18"/>
        </w:rPr>
        <w:t>更好的发展</w:t>
      </w:r>
      <w:r w:rsidR="004E59F6" w:rsidRPr="00800012">
        <w:rPr>
          <w:rFonts w:ascii="宋体" w:eastAsia="宋体" w:hAnsi="宋体" w:cs="Calibri" w:hint="eastAsia"/>
          <w:sz w:val="18"/>
          <w:szCs w:val="18"/>
        </w:rPr>
        <w:t>，就</w:t>
      </w:r>
      <w:r w:rsidR="007C7742" w:rsidRPr="00800012">
        <w:rPr>
          <w:rFonts w:ascii="宋体" w:eastAsia="宋体" w:hAnsi="宋体" w:cs="Calibri" w:hint="eastAsia"/>
          <w:sz w:val="18"/>
          <w:szCs w:val="18"/>
        </w:rPr>
        <w:t>可能</w:t>
      </w:r>
      <w:r w:rsidR="004E59F6" w:rsidRPr="00800012">
        <w:rPr>
          <w:rFonts w:ascii="宋体" w:eastAsia="宋体" w:hAnsi="宋体" w:cs="Calibri" w:hint="eastAsia"/>
          <w:sz w:val="18"/>
          <w:szCs w:val="18"/>
        </w:rPr>
        <w:t>导致他们的离职。同时，</w:t>
      </w:r>
      <w:r w:rsidR="00A902E4" w:rsidRPr="00800012">
        <w:rPr>
          <w:rFonts w:ascii="宋体" w:eastAsia="宋体" w:hAnsi="宋体" w:cs="Calibri" w:hint="eastAsia"/>
          <w:sz w:val="18"/>
          <w:szCs w:val="18"/>
        </w:rPr>
        <w:t>因为他们拥有核心技能，有的甚至是市场紧缺的技能，因而他们</w:t>
      </w:r>
      <w:r w:rsidR="00147FA1">
        <w:rPr>
          <w:rFonts w:ascii="宋体" w:eastAsia="宋体" w:hAnsi="宋体" w:cs="Calibri" w:hint="eastAsia"/>
          <w:sz w:val="18"/>
          <w:szCs w:val="18"/>
        </w:rPr>
        <w:t>在</w:t>
      </w:r>
      <w:r w:rsidR="00A902E4" w:rsidRPr="00800012">
        <w:rPr>
          <w:rFonts w:ascii="宋体" w:eastAsia="宋体" w:hAnsi="宋体" w:cs="Calibri" w:hint="eastAsia"/>
          <w:sz w:val="18"/>
          <w:szCs w:val="18"/>
        </w:rPr>
        <w:t>人才市场上备受“青睐”，会有更多机会收到来自猎头</w:t>
      </w:r>
      <w:r w:rsidR="004E59F6" w:rsidRPr="00800012">
        <w:rPr>
          <w:rFonts w:ascii="宋体" w:eastAsia="宋体" w:hAnsi="宋体" w:cs="Calibri" w:hint="eastAsia"/>
          <w:sz w:val="18"/>
          <w:szCs w:val="18"/>
        </w:rPr>
        <w:t>和其他</w:t>
      </w:r>
      <w:r w:rsidR="00A902E4" w:rsidRPr="00800012">
        <w:rPr>
          <w:rFonts w:ascii="宋体" w:eastAsia="宋体" w:hAnsi="宋体" w:cs="Calibri" w:hint="eastAsia"/>
          <w:sz w:val="18"/>
          <w:szCs w:val="18"/>
        </w:rPr>
        <w:t>企业的邀请，“职场诱惑”也更多。</w:t>
      </w:r>
      <w:r w:rsidR="007C7742" w:rsidRPr="00800012">
        <w:rPr>
          <w:rFonts w:ascii="宋体" w:eastAsia="宋体" w:hAnsi="宋体" w:cs="Calibri" w:hint="eastAsia"/>
          <w:sz w:val="18"/>
          <w:szCs w:val="18"/>
        </w:rPr>
        <w:t>相反，低绩效员工市场机会少，没有足够的</w:t>
      </w:r>
      <w:r w:rsidR="00CE4354" w:rsidRPr="00800012">
        <w:rPr>
          <w:rFonts w:ascii="宋体" w:eastAsia="宋体" w:hAnsi="宋体" w:cs="Calibri" w:hint="eastAsia"/>
          <w:sz w:val="18"/>
          <w:szCs w:val="18"/>
        </w:rPr>
        <w:t>工作动力</w:t>
      </w:r>
      <w:r w:rsidR="007C7742" w:rsidRPr="00800012">
        <w:rPr>
          <w:rFonts w:ascii="宋体" w:eastAsia="宋体" w:hAnsi="宋体" w:cs="Calibri" w:hint="eastAsia"/>
          <w:sz w:val="18"/>
          <w:szCs w:val="18"/>
        </w:rPr>
        <w:t>或能力，尽管他们可能</w:t>
      </w:r>
      <w:r w:rsidR="00CE4354" w:rsidRPr="00800012">
        <w:rPr>
          <w:rFonts w:ascii="宋体" w:eastAsia="宋体" w:hAnsi="宋体" w:cs="Calibri" w:hint="eastAsia"/>
          <w:sz w:val="18"/>
          <w:szCs w:val="18"/>
        </w:rPr>
        <w:t>在工作中有各种抱怨和不积极的表现，并不会轻易离职。</w:t>
      </w:r>
    </w:p>
    <w:p w14:paraId="38E69B3A" w14:textId="77777777" w:rsidR="00063F76" w:rsidRPr="00800012" w:rsidRDefault="00063F76" w:rsidP="00CD40C7">
      <w:pPr>
        <w:jc w:val="left"/>
        <w:rPr>
          <w:rFonts w:ascii="宋体" w:eastAsia="宋体" w:hAnsi="宋体" w:cs="Calibri"/>
          <w:sz w:val="18"/>
          <w:szCs w:val="18"/>
        </w:rPr>
      </w:pPr>
    </w:p>
    <w:p w14:paraId="28E1B80C" w14:textId="1C725363" w:rsidR="00861B08" w:rsidRPr="00800012" w:rsidRDefault="00861B08" w:rsidP="00CD40C7">
      <w:pPr>
        <w:jc w:val="left"/>
        <w:rPr>
          <w:rFonts w:ascii="宋体" w:eastAsia="宋体" w:hAnsi="宋体" w:cs="Calibri"/>
          <w:b/>
          <w:sz w:val="18"/>
          <w:szCs w:val="18"/>
        </w:rPr>
      </w:pPr>
      <w:r w:rsidRPr="00800012">
        <w:rPr>
          <w:rFonts w:ascii="宋体" w:eastAsia="宋体" w:hAnsi="宋体" w:cs="Calibri" w:hint="eastAsia"/>
          <w:b/>
          <w:sz w:val="18"/>
          <w:szCs w:val="18"/>
        </w:rPr>
        <w:t>02</w:t>
      </w:r>
      <w:r w:rsidRPr="00800012">
        <w:rPr>
          <w:rFonts w:ascii="宋体" w:eastAsia="宋体" w:hAnsi="宋体" w:cs="Calibri"/>
          <w:b/>
          <w:sz w:val="18"/>
          <w:szCs w:val="18"/>
        </w:rPr>
        <w:t>U</w:t>
      </w:r>
      <w:r w:rsidRPr="00800012">
        <w:rPr>
          <w:rFonts w:ascii="宋体" w:eastAsia="宋体" w:hAnsi="宋体" w:cs="Calibri" w:hint="eastAsia"/>
          <w:b/>
          <w:sz w:val="18"/>
          <w:szCs w:val="18"/>
        </w:rPr>
        <w:t>员工最可能离职的时期</w:t>
      </w:r>
    </w:p>
    <w:p w14:paraId="441CFE61" w14:textId="0080B1D6" w:rsidR="00861B08" w:rsidRPr="00800012" w:rsidRDefault="00861B08" w:rsidP="00CD40C7">
      <w:pPr>
        <w:jc w:val="left"/>
        <w:rPr>
          <w:rFonts w:ascii="宋体" w:eastAsia="宋体" w:hAnsi="宋体" w:cs="Calibri"/>
          <w:b/>
          <w:sz w:val="18"/>
          <w:szCs w:val="18"/>
        </w:rPr>
      </w:pPr>
      <w:r w:rsidRPr="00800012">
        <w:rPr>
          <w:rFonts w:ascii="宋体" w:eastAsia="宋体" w:hAnsi="宋体" w:cs="Calibri" w:hint="eastAsia"/>
          <w:b/>
          <w:sz w:val="18"/>
          <w:szCs w:val="18"/>
        </w:rPr>
        <w:t>02</w:t>
      </w:r>
      <w:r w:rsidRPr="00800012">
        <w:rPr>
          <w:rFonts w:ascii="宋体" w:eastAsia="宋体" w:hAnsi="宋体" w:cs="Calibri"/>
          <w:b/>
          <w:sz w:val="18"/>
          <w:szCs w:val="18"/>
        </w:rPr>
        <w:t>U01</w:t>
      </w:r>
      <w:r w:rsidRPr="00800012">
        <w:rPr>
          <w:rFonts w:ascii="宋体" w:eastAsia="宋体" w:hAnsi="宋体" w:cs="Calibri" w:hint="eastAsia"/>
          <w:b/>
          <w:sz w:val="18"/>
          <w:szCs w:val="18"/>
        </w:rPr>
        <w:t>案例：</w:t>
      </w:r>
      <w:r w:rsidR="00701077" w:rsidRPr="00800012">
        <w:rPr>
          <w:rFonts w:ascii="宋体" w:eastAsia="宋体" w:hAnsi="宋体" w:cs="Calibri" w:hint="eastAsia"/>
          <w:b/>
          <w:sz w:val="18"/>
          <w:szCs w:val="18"/>
        </w:rPr>
        <w:t>胡博</w:t>
      </w:r>
      <w:r w:rsidRPr="00800012">
        <w:rPr>
          <w:rFonts w:ascii="宋体" w:eastAsia="宋体" w:hAnsi="宋体" w:cs="Calibri" w:hint="eastAsia"/>
          <w:b/>
          <w:sz w:val="18"/>
          <w:szCs w:val="18"/>
        </w:rPr>
        <w:t>的突然离职（</w:t>
      </w:r>
      <w:r w:rsidR="00701077" w:rsidRPr="00800012">
        <w:rPr>
          <w:rFonts w:ascii="宋体" w:eastAsia="宋体" w:hAnsi="宋体" w:cs="Calibri" w:hint="eastAsia"/>
          <w:b/>
          <w:sz w:val="18"/>
          <w:szCs w:val="18"/>
        </w:rPr>
        <w:t>一</w:t>
      </w:r>
      <w:r w:rsidRPr="00800012">
        <w:rPr>
          <w:rFonts w:ascii="宋体" w:eastAsia="宋体" w:hAnsi="宋体" w:cs="Calibri" w:hint="eastAsia"/>
          <w:b/>
          <w:sz w:val="18"/>
          <w:szCs w:val="18"/>
        </w:rPr>
        <w:t>）</w:t>
      </w:r>
    </w:p>
    <w:p w14:paraId="2E729FE5" w14:textId="3D62A64D"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我们来看一个发生在证券公司营业部的故事。</w:t>
      </w:r>
    </w:p>
    <w:p w14:paraId="2FC16AF3" w14:textId="7BBF3C8A" w:rsidR="00BD7D17" w:rsidRPr="00800012" w:rsidRDefault="00BD7D17" w:rsidP="00BD7D17">
      <w:pPr>
        <w:jc w:val="left"/>
        <w:rPr>
          <w:rFonts w:ascii="宋体" w:eastAsia="宋体" w:hAnsi="宋体" w:cs="Calibri"/>
          <w:sz w:val="18"/>
          <w:szCs w:val="18"/>
        </w:rPr>
      </w:pPr>
      <w:proofErr w:type="gramStart"/>
      <w:r w:rsidRPr="00800012">
        <w:rPr>
          <w:rFonts w:ascii="宋体" w:eastAsia="宋体" w:hAnsi="宋体" w:cs="Calibri" w:hint="eastAsia"/>
          <w:sz w:val="18"/>
          <w:szCs w:val="18"/>
        </w:rPr>
        <w:t>非宏是</w:t>
      </w:r>
      <w:proofErr w:type="gramEnd"/>
      <w:r w:rsidRPr="00800012">
        <w:rPr>
          <w:rFonts w:ascii="宋体" w:eastAsia="宋体" w:hAnsi="宋体" w:cs="Calibri" w:hint="eastAsia"/>
          <w:sz w:val="18"/>
          <w:szCs w:val="18"/>
        </w:rPr>
        <w:t>一家证券公司某营业部的营销总监，这天，他手下一位理财顾问胡博提出离职。胡博到公司</w:t>
      </w:r>
      <w:r w:rsidR="00CE1BE9" w:rsidRPr="00800012">
        <w:rPr>
          <w:rFonts w:ascii="宋体" w:eastAsia="宋体" w:hAnsi="宋体" w:cs="Calibri" w:hint="eastAsia"/>
          <w:sz w:val="18"/>
          <w:szCs w:val="18"/>
        </w:rPr>
        <w:t>刚满一整年</w:t>
      </w:r>
      <w:r w:rsidRPr="00800012">
        <w:rPr>
          <w:rFonts w:ascii="宋体" w:eastAsia="宋体" w:hAnsi="宋体" w:cs="Calibri" w:hint="eastAsia"/>
          <w:sz w:val="18"/>
          <w:szCs w:val="18"/>
        </w:rPr>
        <w:t>，工作积极主动，销售业绩几年来也一直位居团队前三名。</w:t>
      </w:r>
      <w:proofErr w:type="gramStart"/>
      <w:r w:rsidRPr="00800012">
        <w:rPr>
          <w:rFonts w:ascii="宋体" w:eastAsia="宋体" w:hAnsi="宋体" w:cs="Calibri" w:hint="eastAsia"/>
          <w:sz w:val="18"/>
          <w:szCs w:val="18"/>
        </w:rPr>
        <w:t>非宏正</w:t>
      </w:r>
      <w:proofErr w:type="gramEnd"/>
      <w:r w:rsidRPr="00800012">
        <w:rPr>
          <w:rFonts w:ascii="宋体" w:eastAsia="宋体" w:hAnsi="宋体" w:cs="Calibri" w:hint="eastAsia"/>
          <w:sz w:val="18"/>
          <w:szCs w:val="18"/>
        </w:rPr>
        <w:t>打算年底给胡博升职，把他升为高级理财顾问，没想到还没有来得及</w:t>
      </w:r>
      <w:r w:rsidR="000522A1">
        <w:rPr>
          <w:rFonts w:ascii="宋体" w:eastAsia="宋体" w:hAnsi="宋体" w:cs="Calibri" w:hint="eastAsia"/>
          <w:sz w:val="18"/>
          <w:szCs w:val="18"/>
        </w:rPr>
        <w:t>沟通</w:t>
      </w:r>
      <w:r w:rsidRPr="00800012">
        <w:rPr>
          <w:rFonts w:ascii="宋体" w:eastAsia="宋体" w:hAnsi="宋体" w:cs="Calibri" w:hint="eastAsia"/>
          <w:sz w:val="18"/>
          <w:szCs w:val="18"/>
        </w:rPr>
        <w:t>就收到了胡博的辞职信</w:t>
      </w:r>
      <w:r w:rsidR="00B75409" w:rsidRPr="00800012">
        <w:rPr>
          <w:rFonts w:ascii="宋体" w:eastAsia="宋体" w:hAnsi="宋体" w:cs="Calibri"/>
          <w:sz w:val="18"/>
          <w:szCs w:val="18"/>
        </w:rPr>
        <w:t>……</w:t>
      </w:r>
    </w:p>
    <w:p w14:paraId="2A30A60C" w14:textId="77777777"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接到胡博的离职申请后，</w:t>
      </w:r>
      <w:proofErr w:type="gramStart"/>
      <w:r w:rsidRPr="00800012">
        <w:rPr>
          <w:rFonts w:ascii="宋体" w:eastAsia="宋体" w:hAnsi="宋体" w:cs="Calibri" w:hint="eastAsia"/>
          <w:sz w:val="18"/>
          <w:szCs w:val="18"/>
        </w:rPr>
        <w:t>非宏立马</w:t>
      </w:r>
      <w:proofErr w:type="gramEnd"/>
      <w:r w:rsidRPr="00800012">
        <w:rPr>
          <w:rFonts w:ascii="宋体" w:eastAsia="宋体" w:hAnsi="宋体" w:cs="Calibri" w:hint="eastAsia"/>
          <w:sz w:val="18"/>
          <w:szCs w:val="18"/>
        </w:rPr>
        <w:t>放下手头的事情，约胡博面谈。</w:t>
      </w:r>
    </w:p>
    <w:p w14:paraId="275EF5EC" w14:textId="77777777"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【胡博办公室场景】</w:t>
      </w:r>
    </w:p>
    <w:p w14:paraId="010D373B" w14:textId="77777777"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还没等胡博坐下，</w:t>
      </w:r>
      <w:proofErr w:type="gramStart"/>
      <w:r w:rsidRPr="00800012">
        <w:rPr>
          <w:rFonts w:ascii="宋体" w:eastAsia="宋体" w:hAnsi="宋体" w:cs="Calibri" w:hint="eastAsia"/>
          <w:sz w:val="18"/>
          <w:szCs w:val="18"/>
        </w:rPr>
        <w:t>非宏就</w:t>
      </w:r>
      <w:proofErr w:type="gramEnd"/>
      <w:r w:rsidRPr="00800012">
        <w:rPr>
          <w:rFonts w:ascii="宋体" w:eastAsia="宋体" w:hAnsi="宋体" w:cs="Calibri" w:hint="eastAsia"/>
          <w:sz w:val="18"/>
          <w:szCs w:val="18"/>
        </w:rPr>
        <w:t>焦急地问了起来</w:t>
      </w:r>
      <w:r w:rsidRPr="00800012">
        <w:rPr>
          <w:rFonts w:ascii="宋体" w:eastAsia="宋体" w:hAnsi="宋体" w:cs="Calibri"/>
          <w:sz w:val="18"/>
          <w:szCs w:val="18"/>
        </w:rPr>
        <w:t>……</w:t>
      </w:r>
    </w:p>
    <w:p w14:paraId="730C7366" w14:textId="77777777"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非宏：小胡，接到你的离职申请，我很意外啊！</w:t>
      </w:r>
    </w:p>
    <w:p w14:paraId="3FB40D43" w14:textId="77777777"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胡博：领导，我想了好久才做出这个决定。M</w:t>
      </w:r>
      <w:r w:rsidRPr="00800012">
        <w:rPr>
          <w:rFonts w:ascii="宋体" w:eastAsia="宋体" w:hAnsi="宋体" w:cs="Calibri"/>
          <w:sz w:val="18"/>
          <w:szCs w:val="18"/>
        </w:rPr>
        <w:t>K</w:t>
      </w:r>
      <w:r w:rsidRPr="00800012">
        <w:rPr>
          <w:rFonts w:ascii="宋体" w:eastAsia="宋体" w:hAnsi="宋体" w:cs="Calibri" w:hint="eastAsia"/>
          <w:sz w:val="18"/>
          <w:szCs w:val="18"/>
        </w:rPr>
        <w:t>证券公司的合</w:t>
      </w:r>
      <w:proofErr w:type="gramStart"/>
      <w:r w:rsidRPr="00800012">
        <w:rPr>
          <w:rFonts w:ascii="宋体" w:eastAsia="宋体" w:hAnsi="宋体" w:cs="Calibri" w:hint="eastAsia"/>
          <w:sz w:val="18"/>
          <w:szCs w:val="18"/>
        </w:rPr>
        <w:t>规</w:t>
      </w:r>
      <w:proofErr w:type="gramEnd"/>
      <w:r w:rsidRPr="00800012">
        <w:rPr>
          <w:rFonts w:ascii="宋体" w:eastAsia="宋体" w:hAnsi="宋体" w:cs="Calibri" w:hint="eastAsia"/>
          <w:sz w:val="18"/>
          <w:szCs w:val="18"/>
        </w:rPr>
        <w:t>部刚好要找一个对业务熟悉的人，我去试了试。他们觉得我是法律专业毕业的，有专业基础,又懂业务，就给了我这个机会。</w:t>
      </w:r>
    </w:p>
    <w:p w14:paraId="796D966F" w14:textId="6B38282B" w:rsidR="00BD7D17" w:rsidRPr="00800012" w:rsidRDefault="00BD7D17" w:rsidP="00BD7D17">
      <w:pPr>
        <w:jc w:val="left"/>
        <w:rPr>
          <w:rFonts w:ascii="宋体" w:eastAsia="宋体" w:hAnsi="宋体" w:cs="Calibri"/>
          <w:sz w:val="18"/>
          <w:szCs w:val="18"/>
        </w:rPr>
      </w:pPr>
      <w:r w:rsidRPr="00800012">
        <w:rPr>
          <w:rFonts w:ascii="宋体" w:eastAsia="宋体" w:hAnsi="宋体" w:cs="Calibri" w:hint="eastAsia"/>
          <w:sz w:val="18"/>
          <w:szCs w:val="18"/>
        </w:rPr>
        <w:t>非宏：我都不知道你对合</w:t>
      </w:r>
      <w:proofErr w:type="gramStart"/>
      <w:r w:rsidRPr="00800012">
        <w:rPr>
          <w:rFonts w:ascii="宋体" w:eastAsia="宋体" w:hAnsi="宋体" w:cs="Calibri" w:hint="eastAsia"/>
          <w:sz w:val="18"/>
          <w:szCs w:val="18"/>
        </w:rPr>
        <w:t>规</w:t>
      </w:r>
      <w:proofErr w:type="gramEnd"/>
      <w:r w:rsidRPr="00800012">
        <w:rPr>
          <w:rFonts w:ascii="宋体" w:eastAsia="宋体" w:hAnsi="宋体" w:cs="Calibri" w:hint="eastAsia"/>
          <w:sz w:val="18"/>
          <w:szCs w:val="18"/>
        </w:rPr>
        <w:t>方面的工作感兴趣，之前没听你提起过</w:t>
      </w:r>
      <w:r w:rsidRPr="00800012">
        <w:rPr>
          <w:rFonts w:ascii="宋体" w:eastAsia="宋体" w:hAnsi="宋体" w:cs="Calibri"/>
          <w:sz w:val="18"/>
          <w:szCs w:val="18"/>
        </w:rPr>
        <w:t>……</w:t>
      </w:r>
      <w:r w:rsidRPr="00800012">
        <w:rPr>
          <w:rFonts w:ascii="宋体" w:eastAsia="宋体" w:hAnsi="宋体" w:cs="Calibri" w:hint="eastAsia"/>
          <w:sz w:val="18"/>
          <w:szCs w:val="18"/>
        </w:rPr>
        <w:t>我还想着今年年底给你升职，让你带个小团队</w:t>
      </w:r>
      <w:r w:rsidRPr="00800012">
        <w:rPr>
          <w:rFonts w:ascii="宋体" w:eastAsia="宋体" w:hAnsi="宋体" w:cs="Calibri"/>
          <w:sz w:val="18"/>
          <w:szCs w:val="18"/>
        </w:rPr>
        <w:t>…….</w:t>
      </w:r>
    </w:p>
    <w:p w14:paraId="7E0FE0F1" w14:textId="3827FE52" w:rsidR="00423BF0" w:rsidRPr="00800012" w:rsidRDefault="00BD7D17" w:rsidP="00CD40C7">
      <w:pPr>
        <w:jc w:val="left"/>
        <w:rPr>
          <w:rFonts w:ascii="宋体" w:eastAsia="宋体" w:hAnsi="宋体" w:cs="Calibri"/>
          <w:sz w:val="18"/>
          <w:szCs w:val="18"/>
        </w:rPr>
      </w:pPr>
      <w:r w:rsidRPr="00800012">
        <w:rPr>
          <w:rFonts w:ascii="宋体" w:eastAsia="宋体" w:hAnsi="宋体" w:cs="Calibri" w:hint="eastAsia"/>
          <w:sz w:val="18"/>
          <w:szCs w:val="18"/>
        </w:rPr>
        <w:t>胡博：【停顿了一下】谢谢领导对我的肯定啊。虽然我的业绩不错，说实话这</w:t>
      </w:r>
      <w:r w:rsidR="00252FCD" w:rsidRPr="00800012">
        <w:rPr>
          <w:rFonts w:ascii="宋体" w:eastAsia="宋体" w:hAnsi="宋体" w:cs="Calibri" w:hint="eastAsia"/>
          <w:sz w:val="18"/>
          <w:szCs w:val="18"/>
        </w:rPr>
        <w:t>一</w:t>
      </w:r>
      <w:r w:rsidRPr="00800012">
        <w:rPr>
          <w:rFonts w:ascii="宋体" w:eastAsia="宋体" w:hAnsi="宋体" w:cs="Calibri" w:hint="eastAsia"/>
          <w:sz w:val="18"/>
          <w:szCs w:val="18"/>
        </w:rPr>
        <w:t>年我也越来越迷茫，总觉得从事基础销售的工作，不是我的兴趣点，这样的职业发展路径并不是我想要的</w:t>
      </w:r>
      <w:r w:rsidRPr="00800012">
        <w:rPr>
          <w:rFonts w:ascii="宋体" w:eastAsia="宋体" w:hAnsi="宋体" w:cs="Calibri"/>
          <w:sz w:val="18"/>
          <w:szCs w:val="18"/>
        </w:rPr>
        <w:t>……</w:t>
      </w:r>
      <w:r w:rsidRPr="00800012">
        <w:rPr>
          <w:rFonts w:ascii="宋体" w:eastAsia="宋体" w:hAnsi="宋体" w:cs="Calibri" w:hint="eastAsia"/>
          <w:sz w:val="18"/>
          <w:szCs w:val="18"/>
        </w:rPr>
        <w:t>之前在公司里遇到同事或者业务涉及法律的问题，我也总是能从我的角度提出一些建议，法律其实是我的兴趣所在。做业务好几年了，其实并不是很喜欢，一直想转型，能把大学时的专业用上</w:t>
      </w:r>
      <w:r w:rsidRPr="00800012">
        <w:rPr>
          <w:rFonts w:ascii="宋体" w:eastAsia="宋体" w:hAnsi="宋体" w:cs="Calibri"/>
          <w:sz w:val="18"/>
          <w:szCs w:val="18"/>
        </w:rPr>
        <w:t>……</w:t>
      </w:r>
    </w:p>
    <w:p w14:paraId="588E4E6F" w14:textId="2E6A58E1" w:rsidR="008E285D" w:rsidRPr="00800012" w:rsidRDefault="008E285D" w:rsidP="00E965AC">
      <w:pPr>
        <w:pStyle w:val="a3"/>
        <w:shd w:val="clear" w:color="auto" w:fill="FFFFFF"/>
        <w:spacing w:before="0" w:beforeAutospacing="0" w:after="0" w:afterAutospacing="0"/>
        <w:jc w:val="both"/>
        <w:rPr>
          <w:rFonts w:ascii="宋体" w:eastAsia="宋体" w:hAnsi="宋体"/>
          <w:color w:val="030303"/>
          <w:sz w:val="18"/>
          <w:szCs w:val="18"/>
        </w:rPr>
      </w:pPr>
    </w:p>
    <w:p w14:paraId="2C7AC6AD" w14:textId="341AFA5B" w:rsidR="00F03C48" w:rsidRPr="00800012" w:rsidRDefault="008E285D" w:rsidP="00940C26">
      <w:pPr>
        <w:jc w:val="left"/>
        <w:rPr>
          <w:rFonts w:ascii="宋体" w:eastAsia="宋体" w:hAnsi="宋体" w:cs="Calibri"/>
          <w:b/>
          <w:sz w:val="18"/>
          <w:szCs w:val="18"/>
        </w:rPr>
      </w:pPr>
      <w:r w:rsidRPr="00800012">
        <w:rPr>
          <w:rFonts w:ascii="宋体" w:eastAsia="宋体" w:hAnsi="宋体" w:cs="Calibri" w:hint="eastAsia"/>
          <w:b/>
          <w:sz w:val="18"/>
          <w:szCs w:val="18"/>
        </w:rPr>
        <w:t>0</w:t>
      </w:r>
      <w:r w:rsidRPr="00800012">
        <w:rPr>
          <w:rFonts w:ascii="宋体" w:eastAsia="宋体" w:hAnsi="宋体" w:cs="Calibri"/>
          <w:b/>
          <w:sz w:val="18"/>
          <w:szCs w:val="18"/>
        </w:rPr>
        <w:t>2U</w:t>
      </w:r>
      <w:r w:rsidR="002B04A4" w:rsidRPr="00800012">
        <w:rPr>
          <w:rFonts w:ascii="宋体" w:eastAsia="宋体" w:hAnsi="宋体" w:cs="Calibri"/>
          <w:b/>
          <w:sz w:val="18"/>
          <w:szCs w:val="18"/>
        </w:rPr>
        <w:t>0</w:t>
      </w:r>
      <w:r w:rsidR="001E5E61" w:rsidRPr="00800012">
        <w:rPr>
          <w:rFonts w:ascii="宋体" w:eastAsia="宋体" w:hAnsi="宋体" w:cs="Calibri"/>
          <w:b/>
          <w:sz w:val="18"/>
          <w:szCs w:val="18"/>
        </w:rPr>
        <w:t>2</w:t>
      </w:r>
      <w:r w:rsidR="006D203F">
        <w:rPr>
          <w:rFonts w:ascii="宋体" w:eastAsia="宋体" w:hAnsi="宋体" w:cs="Calibri"/>
          <w:b/>
          <w:sz w:val="18"/>
          <w:szCs w:val="18"/>
        </w:rPr>
        <w:t>a</w:t>
      </w:r>
      <w:r w:rsidR="00727A83" w:rsidRPr="00800012">
        <w:rPr>
          <w:rFonts w:ascii="宋体" w:eastAsia="宋体" w:hAnsi="宋体" w:cs="Calibri" w:hint="eastAsia"/>
          <w:b/>
          <w:sz w:val="18"/>
          <w:szCs w:val="18"/>
        </w:rPr>
        <w:t>请思考</w:t>
      </w:r>
      <w:r w:rsidR="00BA5C1E" w:rsidRPr="00800012">
        <w:rPr>
          <w:rFonts w:ascii="宋体" w:eastAsia="宋体" w:hAnsi="宋体" w:cs="Calibri" w:hint="eastAsia"/>
          <w:b/>
          <w:sz w:val="18"/>
          <w:szCs w:val="18"/>
        </w:rPr>
        <w:t>：</w:t>
      </w:r>
      <w:r w:rsidR="00906A7E" w:rsidRPr="00800012">
        <w:rPr>
          <w:rFonts w:ascii="宋体" w:eastAsia="宋体" w:hAnsi="宋体" w:cs="Calibri" w:hint="eastAsia"/>
          <w:b/>
          <w:sz w:val="18"/>
          <w:szCs w:val="18"/>
        </w:rPr>
        <w:t>离职原因的</w:t>
      </w:r>
      <w:r w:rsidR="00B24BA7" w:rsidRPr="00800012">
        <w:rPr>
          <w:rFonts w:ascii="宋体" w:eastAsia="宋体" w:hAnsi="宋体" w:cs="Calibri" w:hint="eastAsia"/>
          <w:b/>
          <w:sz w:val="18"/>
          <w:szCs w:val="18"/>
        </w:rPr>
        <w:t>“</w:t>
      </w:r>
      <w:r w:rsidR="00F03C48" w:rsidRPr="00800012">
        <w:rPr>
          <w:rFonts w:ascii="宋体" w:eastAsia="宋体" w:hAnsi="宋体" w:cs="Calibri" w:hint="eastAsia"/>
          <w:b/>
          <w:sz w:val="18"/>
          <w:szCs w:val="18"/>
        </w:rPr>
        <w:t>1-</w:t>
      </w:r>
      <w:r w:rsidR="00F03C48" w:rsidRPr="00800012">
        <w:rPr>
          <w:rFonts w:ascii="宋体" w:eastAsia="宋体" w:hAnsi="宋体" w:cs="Calibri"/>
          <w:b/>
          <w:sz w:val="18"/>
          <w:szCs w:val="18"/>
        </w:rPr>
        <w:t>3</w:t>
      </w:r>
      <w:r w:rsidR="00F03C48" w:rsidRPr="00800012">
        <w:rPr>
          <w:rFonts w:ascii="宋体" w:eastAsia="宋体" w:hAnsi="宋体" w:cs="Calibri" w:hint="eastAsia"/>
          <w:b/>
          <w:sz w:val="18"/>
          <w:szCs w:val="18"/>
        </w:rPr>
        <w:t>-</w:t>
      </w:r>
      <w:r w:rsidR="00F03C48" w:rsidRPr="00800012">
        <w:rPr>
          <w:rFonts w:ascii="宋体" w:eastAsia="宋体" w:hAnsi="宋体" w:cs="Calibri"/>
          <w:b/>
          <w:sz w:val="18"/>
          <w:szCs w:val="18"/>
        </w:rPr>
        <w:t>6</w:t>
      </w:r>
      <w:r w:rsidR="00B24BA7" w:rsidRPr="00800012">
        <w:rPr>
          <w:rFonts w:ascii="宋体" w:eastAsia="宋体" w:hAnsi="宋体" w:cs="Calibri" w:hint="eastAsia"/>
          <w:b/>
          <w:sz w:val="18"/>
          <w:szCs w:val="18"/>
        </w:rPr>
        <w:t>”</w:t>
      </w:r>
      <w:r w:rsidR="00906A7E" w:rsidRPr="00800012">
        <w:rPr>
          <w:rFonts w:ascii="宋体" w:eastAsia="宋体" w:hAnsi="宋体" w:cs="Calibri" w:hint="eastAsia"/>
          <w:b/>
          <w:sz w:val="18"/>
          <w:szCs w:val="18"/>
        </w:rPr>
        <w:t>现象</w:t>
      </w:r>
    </w:p>
    <w:p w14:paraId="264F3742" w14:textId="0A0339EC" w:rsidR="00BA5C1E" w:rsidRPr="00800012" w:rsidRDefault="0033193F" w:rsidP="00940C26">
      <w:pPr>
        <w:jc w:val="left"/>
        <w:rPr>
          <w:rFonts w:ascii="宋体" w:eastAsia="宋体" w:hAnsi="宋体" w:cs="Calibri"/>
          <w:sz w:val="18"/>
          <w:szCs w:val="18"/>
        </w:rPr>
      </w:pPr>
      <w:r w:rsidRPr="00800012">
        <w:rPr>
          <w:rFonts w:ascii="宋体" w:eastAsia="宋体" w:hAnsi="宋体" w:cs="Calibri" w:hint="eastAsia"/>
          <w:sz w:val="18"/>
          <w:szCs w:val="18"/>
        </w:rPr>
        <w:t>在不同的时间节点离职</w:t>
      </w:r>
      <w:r w:rsidR="00954E2C" w:rsidRPr="00800012">
        <w:rPr>
          <w:rFonts w:ascii="宋体" w:eastAsia="宋体" w:hAnsi="宋体" w:cs="Calibri" w:hint="eastAsia"/>
          <w:sz w:val="18"/>
          <w:szCs w:val="18"/>
        </w:rPr>
        <w:t>的原因</w:t>
      </w:r>
      <w:r w:rsidR="00AA1585" w:rsidRPr="00800012">
        <w:rPr>
          <w:rFonts w:ascii="宋体" w:eastAsia="宋体" w:hAnsi="宋体" w:cs="Calibri" w:hint="eastAsia"/>
          <w:sz w:val="18"/>
          <w:szCs w:val="18"/>
        </w:rPr>
        <w:t>可能是不同的</w:t>
      </w:r>
      <w:r w:rsidR="009A3F6C" w:rsidRPr="00800012">
        <w:rPr>
          <w:rFonts w:ascii="宋体" w:eastAsia="宋体" w:hAnsi="宋体" w:cs="Calibri" w:hint="eastAsia"/>
          <w:sz w:val="18"/>
          <w:szCs w:val="18"/>
        </w:rPr>
        <w:t>。我们选取了有代表性的</w:t>
      </w:r>
      <w:r w:rsidR="00945CB1" w:rsidRPr="00800012">
        <w:rPr>
          <w:rFonts w:ascii="宋体" w:eastAsia="宋体" w:hAnsi="宋体" w:cs="Calibri" w:hint="eastAsia"/>
          <w:sz w:val="18"/>
          <w:szCs w:val="18"/>
        </w:rPr>
        <w:t>“1-3-6”</w:t>
      </w:r>
      <w:r w:rsidR="00596BE4" w:rsidRPr="00800012">
        <w:rPr>
          <w:rFonts w:ascii="宋体" w:eastAsia="宋体" w:hAnsi="宋体" w:cs="Calibri" w:hint="eastAsia"/>
          <w:sz w:val="18"/>
          <w:szCs w:val="18"/>
        </w:rPr>
        <w:t>3个数字</w:t>
      </w:r>
      <w:r w:rsidR="00945CB1" w:rsidRPr="00800012">
        <w:rPr>
          <w:rFonts w:ascii="宋体" w:eastAsia="宋体" w:hAnsi="宋体" w:cs="Calibri" w:hint="eastAsia"/>
          <w:sz w:val="18"/>
          <w:szCs w:val="18"/>
        </w:rPr>
        <w:t>进行解析。</w:t>
      </w:r>
      <w:r w:rsidR="00BA5C1E" w:rsidRPr="00800012">
        <w:rPr>
          <w:rFonts w:ascii="宋体" w:eastAsia="宋体" w:hAnsi="宋体" w:cs="Calibri" w:hint="eastAsia"/>
          <w:sz w:val="18"/>
          <w:szCs w:val="18"/>
        </w:rPr>
        <w:t>请你思</w:t>
      </w:r>
      <w:r w:rsidR="00BA5C1E" w:rsidRPr="00800012">
        <w:rPr>
          <w:rFonts w:ascii="宋体" w:eastAsia="宋体" w:hAnsi="宋体" w:cs="Calibri" w:hint="eastAsia"/>
          <w:sz w:val="18"/>
          <w:szCs w:val="18"/>
        </w:rPr>
        <w:lastRenderedPageBreak/>
        <w:t>考一下，并尝试将不同时间段的离职，和可能的离职原因对应起来。</w:t>
      </w:r>
      <w:r w:rsidR="005C2441" w:rsidRPr="005C2441">
        <w:rPr>
          <w:rFonts w:ascii="宋体" w:eastAsia="宋体" w:hAnsi="宋体" w:cs="Calibri" w:hint="eastAsia"/>
          <w:sz w:val="18"/>
          <w:szCs w:val="18"/>
        </w:rPr>
        <w:t>（拖拽题）</w:t>
      </w:r>
    </w:p>
    <w:p w14:paraId="666D5398" w14:textId="77777777" w:rsidR="00BA5C1E" w:rsidRPr="00800012" w:rsidRDefault="00BA5C1E" w:rsidP="00940C26">
      <w:pPr>
        <w:jc w:val="left"/>
        <w:rPr>
          <w:rFonts w:ascii="宋体" w:eastAsia="宋体" w:hAnsi="宋体" w:cs="Calibri"/>
          <w:sz w:val="18"/>
          <w:szCs w:val="18"/>
        </w:rPr>
      </w:pPr>
    </w:p>
    <w:p w14:paraId="56DF2D5E" w14:textId="0B9A3773" w:rsidR="00965E67" w:rsidRPr="00800012" w:rsidRDefault="00BA5C1E"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81792" behindDoc="0" locked="0" layoutInCell="1" allowOverlap="1" wp14:anchorId="2E5283A9" wp14:editId="6441E52D">
                <wp:simplePos x="0" y="0"/>
                <wp:positionH relativeFrom="column">
                  <wp:posOffset>1209674</wp:posOffset>
                </wp:positionH>
                <wp:positionV relativeFrom="paragraph">
                  <wp:posOffset>232410</wp:posOffset>
                </wp:positionV>
                <wp:extent cx="3190875" cy="333375"/>
                <wp:effectExtent l="0" t="0" r="28575" b="28575"/>
                <wp:wrapNone/>
                <wp:docPr id="14" name="矩形 14"/>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756ECDC0" w14:textId="5BA5A7AD" w:rsidR="006B4CD8" w:rsidRPr="00477E18" w:rsidRDefault="006B4CD8" w:rsidP="00477E18">
                            <w:pPr>
                              <w:jc w:val="center"/>
                              <w:rPr>
                                <w:rFonts w:ascii="宋体" w:eastAsia="宋体" w:hAnsi="宋体" w:cs="Calibri"/>
                                <w:sz w:val="21"/>
                                <w:szCs w:val="21"/>
                              </w:rPr>
                            </w:pPr>
                            <w:r w:rsidRPr="00380D9F">
                              <w:rPr>
                                <w:rFonts w:ascii="宋体" w:eastAsia="宋体" w:hAnsi="宋体" w:cs="Calibri" w:hint="eastAsia"/>
                                <w:sz w:val="21"/>
                                <w:szCs w:val="21"/>
                              </w:rPr>
                              <w:t>与职位晋升关系较大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5283A9" id="矩形 14" o:spid="_x0000_s1026" style="position:absolute;margin-left:95.25pt;margin-top:18.3pt;width:251.25pt;height:26.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" fillcolor="#cce8cf [3201]" strokecolor="black [3200]" strokeweight="1pt">
                <v:textbox>
                  <w:txbxContent>
                    <w:p w14:paraId="756ECDC0" w14:textId="5BA5A7AD" w:rsidR="006B4CD8" w:rsidRPr="00477E18" w:rsidRDefault="006B4CD8" w:rsidP="00477E18">
                      <w:pPr>
                        <w:jc w:val="center"/>
                        <w:rPr>
                          <w:rFonts w:ascii="宋体" w:eastAsia="宋体" w:hAnsi="宋体" w:cs="Calibri"/>
                          <w:sz w:val="21"/>
                          <w:szCs w:val="21"/>
                        </w:rPr>
                      </w:pPr>
                      <w:r w:rsidRPr="00380D9F">
                        <w:rPr>
                          <w:rFonts w:ascii="宋体" w:eastAsia="宋体" w:hAnsi="宋体" w:cs="Calibri" w:hint="eastAsia"/>
                          <w:sz w:val="21"/>
                          <w:szCs w:val="21"/>
                        </w:rPr>
                        <w:t>与职位晋升关系较大</w:t>
                      </w:r>
                    </w:p>
                  </w:txbxContent>
                </v:textbox>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70528" behindDoc="0" locked="0" layoutInCell="1" allowOverlap="1" wp14:anchorId="451B0ECF" wp14:editId="4F01E835">
                <wp:simplePos x="0" y="0"/>
                <wp:positionH relativeFrom="column">
                  <wp:posOffset>104775</wp:posOffset>
                </wp:positionH>
                <wp:positionV relativeFrom="paragraph">
                  <wp:posOffset>232410</wp:posOffset>
                </wp:positionV>
                <wp:extent cx="914400" cy="333375"/>
                <wp:effectExtent l="0" t="0" r="19050" b="28575"/>
                <wp:wrapNone/>
                <wp:docPr id="8" name="矩形 8"/>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2EEB787C" w14:textId="32826914"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1</w:t>
                            </w:r>
                            <w:r w:rsidRPr="00477E18">
                              <w:rPr>
                                <w:rFonts w:ascii="宋体" w:eastAsia="宋体" w:hAnsi="宋体" w:cs="Calibri"/>
                                <w:sz w:val="21"/>
                                <w:szCs w:val="21"/>
                              </w:rPr>
                              <w:t>个</w:t>
                            </w:r>
                            <w:r w:rsidRPr="00477E18">
                              <w:rPr>
                                <w:rFonts w:ascii="宋体" w:eastAsia="宋体" w:hAnsi="宋体" w:cs="Calibri" w:hint="eastAsia"/>
                                <w:sz w:val="21"/>
                                <w:szCs w:val="21"/>
                              </w:rPr>
                              <w:t>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B0ECF" id="矩形 8" o:spid="_x0000_s1027" style="position:absolute;margin-left:8.25pt;margin-top:18.3pt;width:1in;height:26.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" fillcolor="#cce8cf [3201]" strokecolor="black [3200]" strokeweight="1pt">
                <v:textbox>
                  <w:txbxContent>
                    <w:p w14:paraId="2EEB787C" w14:textId="32826914"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1</w:t>
                      </w:r>
                      <w:r w:rsidRPr="00477E18">
                        <w:rPr>
                          <w:rFonts w:ascii="宋体" w:eastAsia="宋体" w:hAnsi="宋体" w:cs="Calibri"/>
                          <w:sz w:val="21"/>
                          <w:szCs w:val="21"/>
                        </w:rPr>
                        <w:t>个</w:t>
                      </w:r>
                      <w:r w:rsidRPr="00477E18">
                        <w:rPr>
                          <w:rFonts w:ascii="宋体" w:eastAsia="宋体" w:hAnsi="宋体" w:cs="Calibri" w:hint="eastAsia"/>
                          <w:sz w:val="21"/>
                          <w:szCs w:val="21"/>
                        </w:rPr>
                        <w:t>月</w:t>
                      </w:r>
                    </w:p>
                  </w:txbxContent>
                </v:textbox>
              </v:rect>
            </w:pict>
          </mc:Fallback>
        </mc:AlternateContent>
      </w:r>
    </w:p>
    <w:p w14:paraId="700DCB60" w14:textId="2967AA5F" w:rsidR="00BA5C1E" w:rsidRPr="00800012" w:rsidRDefault="00BA5C1E" w:rsidP="00940C26">
      <w:pPr>
        <w:jc w:val="left"/>
        <w:rPr>
          <w:rFonts w:ascii="宋体" w:eastAsia="宋体" w:hAnsi="宋体" w:cs="Calibri"/>
          <w:sz w:val="18"/>
          <w:szCs w:val="18"/>
        </w:rPr>
      </w:pPr>
    </w:p>
    <w:p w14:paraId="2162C24B" w14:textId="261D43C3" w:rsidR="00BA5C1E" w:rsidRPr="00800012" w:rsidRDefault="00BD1BE7"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72576" behindDoc="0" locked="0" layoutInCell="1" allowOverlap="1" wp14:anchorId="5ADAA65A" wp14:editId="586F90FF">
                <wp:simplePos x="0" y="0"/>
                <wp:positionH relativeFrom="column">
                  <wp:posOffset>104195</wp:posOffset>
                </wp:positionH>
                <wp:positionV relativeFrom="paragraph">
                  <wp:posOffset>63196</wp:posOffset>
                </wp:positionV>
                <wp:extent cx="914400" cy="333375"/>
                <wp:effectExtent l="0" t="0" r="19050" b="28575"/>
                <wp:wrapNone/>
                <wp:docPr id="9" name="矩形 9"/>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43F3197E" w14:textId="7E50743E"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1年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AA65A" id="矩形 9" o:spid="_x0000_s1028" style="position:absolute;margin-left:8.2pt;margin-top:5pt;width:1in;height:26.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" fillcolor="#cce8cf [3201]" strokecolor="black [3200]" strokeweight="1pt">
                <v:textbox>
                  <w:txbxContent>
                    <w:p w14:paraId="43F3197E" w14:textId="7E50743E"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1年</w:t>
                      </w:r>
                    </w:p>
                  </w:txbxContent>
                </v:textbox>
              </v:rect>
            </w:pict>
          </mc:Fallback>
        </mc:AlternateContent>
      </w:r>
      <w:r w:rsidR="00BA5C1E" w:rsidRPr="00800012">
        <w:rPr>
          <w:rFonts w:ascii="宋体" w:eastAsia="宋体" w:hAnsi="宋体" w:cs="Calibri"/>
          <w:noProof/>
          <w:sz w:val="18"/>
          <w:szCs w:val="18"/>
        </w:rPr>
        <mc:AlternateContent>
          <mc:Choice Requires="wps">
            <w:drawing>
              <wp:anchor distT="0" distB="0" distL="114300" distR="114300" simplePos="0" relativeHeight="251683840" behindDoc="0" locked="0" layoutInCell="1" allowOverlap="1" wp14:anchorId="150BACFD" wp14:editId="611BD718">
                <wp:simplePos x="0" y="0"/>
                <wp:positionH relativeFrom="column">
                  <wp:posOffset>1199515</wp:posOffset>
                </wp:positionH>
                <wp:positionV relativeFrom="paragraph">
                  <wp:posOffset>57233</wp:posOffset>
                </wp:positionV>
                <wp:extent cx="3190875" cy="333375"/>
                <wp:effectExtent l="0" t="0" r="28575" b="28575"/>
                <wp:wrapNone/>
                <wp:docPr id="15" name="矩形 15"/>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565E5C78" w14:textId="5907671B" w:rsidR="006B4CD8" w:rsidRPr="00477E18" w:rsidRDefault="006B4CD8" w:rsidP="00477E18">
                            <w:pPr>
                              <w:jc w:val="center"/>
                              <w:rPr>
                                <w:rFonts w:ascii="宋体" w:eastAsia="宋体" w:hAnsi="宋体" w:cs="Calibri"/>
                                <w:sz w:val="21"/>
                                <w:szCs w:val="21"/>
                              </w:rPr>
                            </w:pPr>
                            <w:r w:rsidRPr="00477E18">
                              <w:rPr>
                                <w:rFonts w:ascii="宋体" w:eastAsia="宋体" w:hAnsi="宋体" w:cs="Calibri" w:hint="eastAsia"/>
                                <w:sz w:val="21"/>
                                <w:szCs w:val="21"/>
                              </w:rPr>
                              <w:t>与直接上级关系较大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0BACFD" id="矩形 15" o:spid="_x0000_s1029" style="position:absolute;margin-left:94.45pt;margin-top:4.5pt;width:251.25pt;height:26.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" fillcolor="#cce8cf [3201]" strokecolor="black [3200]" strokeweight="1pt">
                <v:textbox>
                  <w:txbxContent>
                    <w:p w14:paraId="565E5C78" w14:textId="5907671B" w:rsidR="006B4CD8" w:rsidRPr="00477E18" w:rsidRDefault="006B4CD8" w:rsidP="00477E18">
                      <w:pPr>
                        <w:jc w:val="center"/>
                        <w:rPr>
                          <w:rFonts w:ascii="宋体" w:eastAsia="宋体" w:hAnsi="宋体" w:cs="Calibri"/>
                          <w:sz w:val="21"/>
                          <w:szCs w:val="21"/>
                        </w:rPr>
                      </w:pPr>
                      <w:r w:rsidRPr="00477E18">
                        <w:rPr>
                          <w:rFonts w:ascii="宋体" w:eastAsia="宋体" w:hAnsi="宋体" w:cs="Calibri" w:hint="eastAsia"/>
                          <w:sz w:val="21"/>
                          <w:szCs w:val="21"/>
                        </w:rPr>
                        <w:t>与直接上级关系较大</w:t>
                      </w:r>
                    </w:p>
                  </w:txbxContent>
                </v:textbox>
              </v:rect>
            </w:pict>
          </mc:Fallback>
        </mc:AlternateContent>
      </w:r>
    </w:p>
    <w:p w14:paraId="0CAAF4C2" w14:textId="2200FD2A" w:rsidR="00BA5C1E" w:rsidRPr="00800012" w:rsidRDefault="00BA5C1E"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85888" behindDoc="0" locked="0" layoutInCell="1" allowOverlap="1" wp14:anchorId="6B1B9AA5" wp14:editId="2E5D5D7C">
                <wp:simplePos x="0" y="0"/>
                <wp:positionH relativeFrom="column">
                  <wp:posOffset>1199515</wp:posOffset>
                </wp:positionH>
                <wp:positionV relativeFrom="paragraph">
                  <wp:posOffset>102870</wp:posOffset>
                </wp:positionV>
                <wp:extent cx="3190875" cy="333375"/>
                <wp:effectExtent l="0" t="0" r="28575" b="28575"/>
                <wp:wrapNone/>
                <wp:docPr id="16" name="矩形 16"/>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01C4FDAA" w14:textId="2D20BAC7"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与企业文化关系较大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1B9AA5" id="矩形 16" o:spid="_x0000_s1030" style="position:absolute;margin-left:94.45pt;margin-top:8.1pt;width:251.25pt;height:26.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" fillcolor="#cce8cf [3201]" strokecolor="black [3200]" strokeweight="1pt">
                <v:textbox>
                  <w:txbxContent>
                    <w:p w14:paraId="01C4FDAA" w14:textId="2D20BAC7"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与企业文化关系较大</w:t>
                      </w:r>
                    </w:p>
                  </w:txbxContent>
                </v:textbox>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74624" behindDoc="0" locked="0" layoutInCell="1" allowOverlap="1" wp14:anchorId="51F3E32C" wp14:editId="4ED829A6">
                <wp:simplePos x="0" y="0"/>
                <wp:positionH relativeFrom="column">
                  <wp:posOffset>104775</wp:posOffset>
                </wp:positionH>
                <wp:positionV relativeFrom="paragraph">
                  <wp:posOffset>110490</wp:posOffset>
                </wp:positionV>
                <wp:extent cx="914400" cy="333375"/>
                <wp:effectExtent l="0" t="0" r="19050" b="28575"/>
                <wp:wrapNone/>
                <wp:docPr id="10" name="矩形 10"/>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22B14623" w14:textId="78E1C408"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3</w:t>
                            </w:r>
                            <w:r w:rsidRPr="00477E18">
                              <w:rPr>
                                <w:rFonts w:ascii="宋体" w:eastAsia="宋体" w:hAnsi="宋体" w:cs="Calibri"/>
                                <w:sz w:val="21"/>
                                <w:szCs w:val="21"/>
                              </w:rPr>
                              <w:t>个月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3E32C" id="矩形 10" o:spid="_x0000_s1031" style="position:absolute;margin-left:8.25pt;margin-top:8.7pt;width:1in;height:26.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" fillcolor="#cce8cf [3201]" strokecolor="black [3200]" strokeweight="1pt">
                <v:textbox>
                  <w:txbxContent>
                    <w:p w14:paraId="22B14623" w14:textId="78E1C408"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3</w:t>
                      </w:r>
                      <w:r w:rsidRPr="00477E18">
                        <w:rPr>
                          <w:rFonts w:ascii="宋体" w:eastAsia="宋体" w:hAnsi="宋体" w:cs="Calibri"/>
                          <w:sz w:val="21"/>
                          <w:szCs w:val="21"/>
                        </w:rPr>
                        <w:t>个月</w:t>
                      </w:r>
                    </w:p>
                  </w:txbxContent>
                </v:textbox>
              </v:rect>
            </w:pict>
          </mc:Fallback>
        </mc:AlternateContent>
      </w:r>
    </w:p>
    <w:p w14:paraId="6F887C6F" w14:textId="2437038E" w:rsidR="00BA5C1E" w:rsidRPr="00800012" w:rsidRDefault="00BA5C1E"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87936" behindDoc="0" locked="0" layoutInCell="1" allowOverlap="1" wp14:anchorId="08EC5F75" wp14:editId="09D24F89">
                <wp:simplePos x="0" y="0"/>
                <wp:positionH relativeFrom="column">
                  <wp:posOffset>1199515</wp:posOffset>
                </wp:positionH>
                <wp:positionV relativeFrom="paragraph">
                  <wp:posOffset>196215</wp:posOffset>
                </wp:positionV>
                <wp:extent cx="3190875" cy="333375"/>
                <wp:effectExtent l="0" t="0" r="28575" b="28575"/>
                <wp:wrapNone/>
                <wp:docPr id="17" name="矩形 17"/>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7A0F72BC" w14:textId="77777777"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与企业文化关系较大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C5F75" id="矩形 17" o:spid="_x0000_s1032" style="position:absolute;margin-left:94.45pt;margin-top:15.45pt;width:251.25pt;height:26.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" fillcolor="#cce8cf [3201]" strokecolor="black [3200]" strokeweight="1pt">
                <v:textbox>
                  <w:txbxContent>
                    <w:p w14:paraId="7A0F72BC" w14:textId="77777777"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与企业文化关系较大</w:t>
                      </w:r>
                    </w:p>
                  </w:txbxContent>
                </v:textbox>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76672" behindDoc="0" locked="0" layoutInCell="1" allowOverlap="1" wp14:anchorId="18674127" wp14:editId="55C2A9B5">
                <wp:simplePos x="0" y="0"/>
                <wp:positionH relativeFrom="column">
                  <wp:posOffset>104775</wp:posOffset>
                </wp:positionH>
                <wp:positionV relativeFrom="paragraph">
                  <wp:posOffset>222885</wp:posOffset>
                </wp:positionV>
                <wp:extent cx="914400" cy="333375"/>
                <wp:effectExtent l="0" t="0" r="19050" b="28575"/>
                <wp:wrapNone/>
                <wp:docPr id="11" name="矩形 11"/>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7318B8D6" w14:textId="7039ABD5"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3年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674127" id="矩形 11" o:spid="_x0000_s1033" style="position:absolute;margin-left:8.25pt;margin-top:17.55pt;width:1in;height:26.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" fillcolor="#cce8cf [3201]" strokecolor="black [3200]" strokeweight="1pt">
                <v:textbox>
                  <w:txbxContent>
                    <w:p w14:paraId="7318B8D6" w14:textId="7039ABD5" w:rsidR="006B4CD8" w:rsidRPr="00477E18" w:rsidRDefault="006B4CD8" w:rsidP="00643AFD">
                      <w:pPr>
                        <w:jc w:val="center"/>
                        <w:rPr>
                          <w:rFonts w:ascii="宋体" w:eastAsia="宋体" w:hAnsi="宋体" w:cs="Calibri"/>
                          <w:sz w:val="21"/>
                          <w:szCs w:val="21"/>
                        </w:rPr>
                      </w:pPr>
                      <w:r w:rsidRPr="00477E18">
                        <w:rPr>
                          <w:rFonts w:ascii="宋体" w:eastAsia="宋体" w:hAnsi="宋体" w:cs="Calibri" w:hint="eastAsia"/>
                          <w:sz w:val="21"/>
                          <w:szCs w:val="21"/>
                        </w:rPr>
                        <w:t>3年</w:t>
                      </w:r>
                    </w:p>
                  </w:txbxContent>
                </v:textbox>
              </v:rect>
            </w:pict>
          </mc:Fallback>
        </mc:AlternateContent>
      </w:r>
    </w:p>
    <w:p w14:paraId="621AAFB9" w14:textId="222BB2E3" w:rsidR="00BA5C1E" w:rsidRPr="00800012" w:rsidRDefault="00BA5C1E" w:rsidP="00940C26">
      <w:pPr>
        <w:jc w:val="left"/>
        <w:rPr>
          <w:rFonts w:ascii="宋体" w:eastAsia="宋体" w:hAnsi="宋体" w:cs="Calibri"/>
          <w:sz w:val="18"/>
          <w:szCs w:val="18"/>
        </w:rPr>
      </w:pPr>
    </w:p>
    <w:p w14:paraId="34D440B9" w14:textId="69087C2E" w:rsidR="00BA5C1E" w:rsidRPr="00800012" w:rsidRDefault="00BA5C1E"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89984" behindDoc="0" locked="0" layoutInCell="1" allowOverlap="1" wp14:anchorId="670EAF74" wp14:editId="0D852483">
                <wp:simplePos x="0" y="0"/>
                <wp:positionH relativeFrom="column">
                  <wp:posOffset>1180465</wp:posOffset>
                </wp:positionH>
                <wp:positionV relativeFrom="paragraph">
                  <wp:posOffset>11430</wp:posOffset>
                </wp:positionV>
                <wp:extent cx="3190875" cy="333375"/>
                <wp:effectExtent l="0" t="0" r="28575" b="28575"/>
                <wp:wrapNone/>
                <wp:docPr id="18" name="矩形 18"/>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7C2F3094" w14:textId="7C491473"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离职可能性很小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0EAF74" id="矩形 18" o:spid="_x0000_s1034" style="position:absolute;margin-left:92.95pt;margin-top:.9pt;width:251.25pt;height:26.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" fillcolor="#cce8cf [3201]" strokecolor="black [3200]" strokeweight="1pt">
                <v:textbox>
                  <w:txbxContent>
                    <w:p w14:paraId="7C2F3094" w14:textId="7C491473"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离职可能性很小</w:t>
                      </w:r>
                    </w:p>
                  </w:txbxContent>
                </v:textbox>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91008" behindDoc="0" locked="0" layoutInCell="1" allowOverlap="1" wp14:anchorId="4A478431" wp14:editId="1FE15012">
                <wp:simplePos x="0" y="0"/>
                <wp:positionH relativeFrom="column">
                  <wp:posOffset>1180465</wp:posOffset>
                </wp:positionH>
                <wp:positionV relativeFrom="paragraph">
                  <wp:posOffset>373380</wp:posOffset>
                </wp:positionV>
                <wp:extent cx="3190875" cy="333375"/>
                <wp:effectExtent l="0" t="0" r="28575" b="28575"/>
                <wp:wrapNone/>
                <wp:docPr id="19" name="矩形 19"/>
                <wp:cNvGraphicFramePr/>
                <a:graphic xmlns:a="http://schemas.openxmlformats.org/drawingml/2006/main">
                  <a:graphicData uri="http://schemas.microsoft.com/office/word/2010/wordprocessingShape">
                    <wps:wsp>
                      <wps:cNvSpPr/>
                      <wps:spPr>
                        <a:xfrm>
                          <a:off x="0" y="0"/>
                          <a:ext cx="3190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538F0E05" w14:textId="0999470E"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w:t>
                            </w:r>
                            <w:r w:rsidRPr="009F65AC">
                              <w:rPr>
                                <w:rFonts w:ascii="宋体" w:eastAsia="宋体" w:hAnsi="宋体" w:cs="Calibri"/>
                                <w:sz w:val="21"/>
                                <w:szCs w:val="21"/>
                              </w:rPr>
                              <w:t>HR</w:t>
                            </w:r>
                            <w:r w:rsidRPr="009F65AC">
                              <w:rPr>
                                <w:rFonts w:ascii="宋体" w:eastAsia="宋体" w:hAnsi="宋体" w:cs="Calibri" w:hint="eastAsia"/>
                                <w:sz w:val="21"/>
                                <w:szCs w:val="21"/>
                              </w:rPr>
                              <w:t>关系较大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478431" id="矩形 19" o:spid="_x0000_s1035" style="position:absolute;margin-left:92.95pt;margin-top:29.4pt;width:251.25pt;height:26.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" fillcolor="#cce8cf [3201]" strokecolor="black [3200]" strokeweight="1pt">
                <v:textbox>
                  <w:txbxContent>
                    <w:p w14:paraId="538F0E05" w14:textId="0999470E" w:rsidR="006B4CD8" w:rsidRPr="00477E18" w:rsidRDefault="006B4CD8" w:rsidP="00477E18">
                      <w:pPr>
                        <w:jc w:val="center"/>
                        <w:rPr>
                          <w:rFonts w:ascii="宋体" w:eastAsia="宋体" w:hAnsi="宋体" w:cs="Calibri"/>
                          <w:sz w:val="21"/>
                          <w:szCs w:val="21"/>
                        </w:rPr>
                      </w:pPr>
                      <w:r w:rsidRPr="009F65AC">
                        <w:rPr>
                          <w:rFonts w:ascii="宋体" w:eastAsia="宋体" w:hAnsi="宋体" w:cs="Calibri" w:hint="eastAsia"/>
                          <w:sz w:val="21"/>
                          <w:szCs w:val="21"/>
                        </w:rPr>
                        <w:t>与</w:t>
                      </w:r>
                      <w:r w:rsidRPr="009F65AC">
                        <w:rPr>
                          <w:rFonts w:ascii="宋体" w:eastAsia="宋体" w:hAnsi="宋体" w:cs="Calibri"/>
                          <w:sz w:val="21"/>
                          <w:szCs w:val="21"/>
                        </w:rPr>
                        <w:t>HR</w:t>
                      </w:r>
                      <w:r w:rsidRPr="009F65AC">
                        <w:rPr>
                          <w:rFonts w:ascii="宋体" w:eastAsia="宋体" w:hAnsi="宋体" w:cs="Calibri" w:hint="eastAsia"/>
                          <w:sz w:val="21"/>
                          <w:szCs w:val="21"/>
                        </w:rPr>
                        <w:t>关系较大</w:t>
                      </w:r>
                    </w:p>
                  </w:txbxContent>
                </v:textbox>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78720" behindDoc="0" locked="0" layoutInCell="1" allowOverlap="1" wp14:anchorId="284E8561" wp14:editId="27F56DE1">
                <wp:simplePos x="0" y="0"/>
                <wp:positionH relativeFrom="column">
                  <wp:posOffset>104775</wp:posOffset>
                </wp:positionH>
                <wp:positionV relativeFrom="paragraph">
                  <wp:posOffset>47625</wp:posOffset>
                </wp:positionV>
                <wp:extent cx="914400" cy="333375"/>
                <wp:effectExtent l="0" t="0" r="19050" b="28575"/>
                <wp:wrapNone/>
                <wp:docPr id="12" name="矩形 12"/>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5AE21617" w14:textId="647ACBB2" w:rsidR="006B4CD8" w:rsidRPr="00477E18" w:rsidRDefault="006B4CD8" w:rsidP="00643AFD">
                            <w:pPr>
                              <w:jc w:val="center"/>
                              <w:rPr>
                                <w:rFonts w:ascii="宋体" w:eastAsia="宋体" w:hAnsi="宋体" w:cs="Calibri"/>
                                <w:sz w:val="21"/>
                                <w:szCs w:val="21"/>
                              </w:rPr>
                            </w:pPr>
                            <w:r w:rsidRPr="00477E18">
                              <w:rPr>
                                <w:rFonts w:ascii="宋体" w:eastAsia="宋体" w:hAnsi="宋体" w:cs="Calibri"/>
                                <w:sz w:val="21"/>
                                <w:szCs w:val="21"/>
                              </w:rPr>
                              <w:t>6个月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E8561" id="矩形 12" o:spid="_x0000_s1036" style="position:absolute;margin-left:8.25pt;margin-top:3.75pt;width:1in;height:26.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" fillcolor="#cce8cf [3201]" strokecolor="black [3200]" strokeweight="1pt">
                <v:textbox>
                  <w:txbxContent>
                    <w:p w14:paraId="5AE21617" w14:textId="647ACBB2" w:rsidR="006B4CD8" w:rsidRPr="00477E18" w:rsidRDefault="006B4CD8" w:rsidP="00643AFD">
                      <w:pPr>
                        <w:jc w:val="center"/>
                        <w:rPr>
                          <w:rFonts w:ascii="宋体" w:eastAsia="宋体" w:hAnsi="宋体" w:cs="Calibri"/>
                          <w:sz w:val="21"/>
                          <w:szCs w:val="21"/>
                        </w:rPr>
                      </w:pPr>
                      <w:r w:rsidRPr="00477E18">
                        <w:rPr>
                          <w:rFonts w:ascii="宋体" w:eastAsia="宋体" w:hAnsi="宋体" w:cs="Calibri"/>
                          <w:sz w:val="21"/>
                          <w:szCs w:val="21"/>
                        </w:rPr>
                        <w:t>6个月</w:t>
                      </w:r>
                    </w:p>
                  </w:txbxContent>
                </v:textbox>
              </v:rect>
            </w:pict>
          </mc:Fallback>
        </mc:AlternateContent>
      </w:r>
    </w:p>
    <w:p w14:paraId="4DC3BDFE" w14:textId="38784D59" w:rsidR="00BA5C1E" w:rsidRPr="00800012" w:rsidRDefault="00BA5C1E" w:rsidP="00940C26">
      <w:pPr>
        <w:jc w:val="left"/>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79744" behindDoc="0" locked="0" layoutInCell="1" allowOverlap="1" wp14:anchorId="5CC5DDDC" wp14:editId="21C978A4">
                <wp:simplePos x="0" y="0"/>
                <wp:positionH relativeFrom="column">
                  <wp:posOffset>104775</wp:posOffset>
                </wp:positionH>
                <wp:positionV relativeFrom="paragraph">
                  <wp:posOffset>160020</wp:posOffset>
                </wp:positionV>
                <wp:extent cx="914400" cy="333375"/>
                <wp:effectExtent l="0" t="0" r="19050" b="28575"/>
                <wp:wrapNone/>
                <wp:docPr id="13" name="矩形 13"/>
                <wp:cNvGraphicFramePr/>
                <a:graphic xmlns:a="http://schemas.openxmlformats.org/drawingml/2006/main">
                  <a:graphicData uri="http://schemas.microsoft.com/office/word/2010/wordprocessingShape">
                    <wps:wsp>
                      <wps:cNvSpPr/>
                      <wps:spPr>
                        <a:xfrm>
                          <a:off x="0" y="0"/>
                          <a:ext cx="9144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0A5CB999" w14:textId="5A6E3797" w:rsidR="006B4CD8" w:rsidRPr="00477E18" w:rsidRDefault="006B4CD8" w:rsidP="00643AFD">
                            <w:pPr>
                              <w:jc w:val="center"/>
                              <w:rPr>
                                <w:rFonts w:ascii="宋体" w:eastAsia="宋体" w:hAnsi="宋体" w:cs="Calibri"/>
                                <w:sz w:val="21"/>
                                <w:szCs w:val="21"/>
                              </w:rPr>
                            </w:pPr>
                            <w:r w:rsidRPr="00477E18">
                              <w:rPr>
                                <w:rFonts w:ascii="宋体" w:eastAsia="宋体" w:hAnsi="宋体" w:cs="Calibri"/>
                                <w:sz w:val="21"/>
                                <w:szCs w:val="21"/>
                              </w:rPr>
                              <w:t>6</w:t>
                            </w:r>
                            <w:r w:rsidRPr="00477E18">
                              <w:rPr>
                                <w:rFonts w:ascii="宋体" w:eastAsia="宋体" w:hAnsi="宋体" w:cs="Calibri" w:hint="eastAsia"/>
                                <w:sz w:val="21"/>
                                <w:szCs w:val="21"/>
                              </w:rPr>
                              <w:t>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5DDDC" id="矩形 13" o:spid="_x0000_s1037" style="position:absolute;margin-left:8.25pt;margin-top:12.6pt;width:1in;height:26.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" fillcolor="#cce8cf [3201]" strokecolor="black [3200]" strokeweight="1pt">
                <v:textbox>
                  <w:txbxContent>
                    <w:p w14:paraId="0A5CB999" w14:textId="5A6E3797" w:rsidR="006B4CD8" w:rsidRPr="00477E18" w:rsidRDefault="006B4CD8" w:rsidP="00643AFD">
                      <w:pPr>
                        <w:jc w:val="center"/>
                        <w:rPr>
                          <w:rFonts w:ascii="宋体" w:eastAsia="宋体" w:hAnsi="宋体" w:cs="Calibri"/>
                          <w:sz w:val="21"/>
                          <w:szCs w:val="21"/>
                        </w:rPr>
                      </w:pPr>
                      <w:r w:rsidRPr="00477E18">
                        <w:rPr>
                          <w:rFonts w:ascii="宋体" w:eastAsia="宋体" w:hAnsi="宋体" w:cs="Calibri"/>
                          <w:sz w:val="21"/>
                          <w:szCs w:val="21"/>
                        </w:rPr>
                        <w:t>6</w:t>
                      </w:r>
                      <w:r w:rsidRPr="00477E18">
                        <w:rPr>
                          <w:rFonts w:ascii="宋体" w:eastAsia="宋体" w:hAnsi="宋体" w:cs="Calibri" w:hint="eastAsia"/>
                          <w:sz w:val="21"/>
                          <w:szCs w:val="21"/>
                        </w:rPr>
                        <w:t>年</w:t>
                      </w:r>
                    </w:p>
                  </w:txbxContent>
                </v:textbox>
              </v:rect>
            </w:pict>
          </mc:Fallback>
        </mc:AlternateContent>
      </w:r>
    </w:p>
    <w:p w14:paraId="157C66BC" w14:textId="06424C5D" w:rsidR="00BA5C1E" w:rsidRPr="00800012" w:rsidRDefault="00BA5C1E" w:rsidP="00940C26">
      <w:pPr>
        <w:jc w:val="left"/>
        <w:rPr>
          <w:rFonts w:ascii="宋体" w:eastAsia="宋体" w:hAnsi="宋体" w:cs="Calibri"/>
          <w:sz w:val="18"/>
          <w:szCs w:val="18"/>
        </w:rPr>
      </w:pPr>
    </w:p>
    <w:p w14:paraId="7C42B388" w14:textId="565D5D33" w:rsidR="00BA5C1E" w:rsidRDefault="006D01F3" w:rsidP="00940C26">
      <w:pPr>
        <w:jc w:val="left"/>
        <w:rPr>
          <w:rFonts w:ascii="宋体" w:eastAsia="宋体" w:hAnsi="宋体" w:cs="Calibri"/>
          <w:sz w:val="18"/>
          <w:szCs w:val="18"/>
        </w:rPr>
      </w:pPr>
      <w:r w:rsidRPr="00800012">
        <w:rPr>
          <w:rFonts w:ascii="宋体" w:eastAsia="宋体" w:hAnsi="宋体" w:cs="Calibri" w:hint="eastAsia"/>
          <w:sz w:val="18"/>
          <w:szCs w:val="18"/>
        </w:rPr>
        <w:t>反馈：</w:t>
      </w:r>
    </w:p>
    <w:p w14:paraId="7218C33A" w14:textId="77777777" w:rsidR="00063FB2" w:rsidRPr="00800012" w:rsidRDefault="00063FB2" w:rsidP="00063FB2">
      <w:pPr>
        <w:widowControl/>
        <w:autoSpaceDE w:val="0"/>
        <w:autoSpaceDN w:val="0"/>
        <w:adjustRightInd w:val="0"/>
        <w:rPr>
          <w:rFonts w:ascii="宋体" w:eastAsia="宋体" w:hAnsi="宋体" w:cs="Calibri"/>
          <w:sz w:val="18"/>
          <w:szCs w:val="18"/>
        </w:rPr>
      </w:pPr>
      <w:r>
        <w:rPr>
          <w:rFonts w:ascii="宋体" w:eastAsia="宋体" w:hAnsi="宋体" w:cs="Calibri" w:hint="eastAsia"/>
          <w:sz w:val="18"/>
          <w:szCs w:val="18"/>
        </w:rPr>
        <w:t>谢谢你的回答，你的回答正确</w:t>
      </w:r>
      <w:r w:rsidRPr="00800012">
        <w:rPr>
          <w:rFonts w:ascii="宋体" w:eastAsia="宋体" w:hAnsi="宋体" w:cs="Calibri" w:hint="eastAsia"/>
          <w:sz w:val="18"/>
          <w:szCs w:val="18"/>
        </w:rPr>
        <w:t>。</w:t>
      </w:r>
    </w:p>
    <w:p w14:paraId="3B066EB9" w14:textId="77777777" w:rsidR="00063FB2" w:rsidRPr="00800012" w:rsidRDefault="00063FB2" w:rsidP="00063FB2">
      <w:pPr>
        <w:widowControl/>
        <w:autoSpaceDE w:val="0"/>
        <w:autoSpaceDN w:val="0"/>
        <w:adjustRightInd w:val="0"/>
        <w:rPr>
          <w:rFonts w:ascii="宋体" w:eastAsia="宋体" w:hAnsi="宋体" w:cs="Calibri"/>
          <w:sz w:val="18"/>
          <w:szCs w:val="18"/>
        </w:rPr>
      </w:pPr>
      <w:r>
        <w:rPr>
          <w:rFonts w:ascii="宋体" w:eastAsia="宋体" w:hAnsi="宋体" w:cs="Calibri" w:hint="eastAsia"/>
          <w:sz w:val="18"/>
          <w:szCs w:val="18"/>
        </w:rPr>
        <w:t>谢谢你的回答，你的</w:t>
      </w:r>
      <w:r w:rsidRPr="00800012">
        <w:rPr>
          <w:rFonts w:ascii="宋体" w:eastAsia="宋体" w:hAnsi="宋体" w:cs="Calibri" w:hint="eastAsia"/>
          <w:sz w:val="18"/>
          <w:szCs w:val="18"/>
        </w:rPr>
        <w:t>回答不正确。</w:t>
      </w:r>
      <w:r>
        <w:rPr>
          <w:rFonts w:ascii="宋体" w:eastAsia="宋体" w:hAnsi="宋体" w:cs="Calibri" w:hint="eastAsia"/>
          <w:sz w:val="18"/>
          <w:szCs w:val="18"/>
        </w:rPr>
        <w:t>请查看我们的正确答案</w:t>
      </w:r>
      <w:r w:rsidRPr="00800012">
        <w:rPr>
          <w:rFonts w:ascii="宋体" w:eastAsia="宋体" w:hAnsi="宋体" w:cs="Calibri" w:hint="eastAsia"/>
          <w:sz w:val="18"/>
          <w:szCs w:val="18"/>
        </w:rPr>
        <w:t>。</w:t>
      </w:r>
    </w:p>
    <w:p w14:paraId="339643E5" w14:textId="77777777" w:rsidR="00063FB2" w:rsidRPr="00063FB2" w:rsidRDefault="00063FB2" w:rsidP="00940C26">
      <w:pPr>
        <w:jc w:val="left"/>
        <w:rPr>
          <w:rFonts w:ascii="宋体" w:eastAsia="宋体" w:hAnsi="宋体" w:cs="Calibri"/>
          <w:sz w:val="18"/>
          <w:szCs w:val="18"/>
        </w:rPr>
      </w:pPr>
    </w:p>
    <w:p w14:paraId="5AF3A469" w14:textId="77777777" w:rsidR="00063FB2" w:rsidRPr="00800012" w:rsidRDefault="00063FB2" w:rsidP="00940C26">
      <w:pPr>
        <w:jc w:val="left"/>
        <w:rPr>
          <w:rFonts w:ascii="宋体" w:eastAsia="宋体" w:hAnsi="宋体" w:cs="Calibri"/>
          <w:sz w:val="18"/>
          <w:szCs w:val="18"/>
        </w:rPr>
      </w:pPr>
    </w:p>
    <w:p w14:paraId="1A256CED" w14:textId="642D0B52" w:rsidR="00BA5C1E" w:rsidRPr="00800012" w:rsidRDefault="00BA5C1E" w:rsidP="00940C26">
      <w:pPr>
        <w:jc w:val="left"/>
        <w:rPr>
          <w:rFonts w:ascii="宋体" w:eastAsia="宋体" w:hAnsi="宋体" w:cs="Calibri"/>
          <w:sz w:val="18"/>
          <w:szCs w:val="18"/>
        </w:rPr>
      </w:pPr>
      <w:r w:rsidRPr="00800012">
        <w:rPr>
          <w:rFonts w:ascii="宋体" w:eastAsia="宋体" w:hAnsi="宋体" w:cs="Calibri" w:hint="eastAsia"/>
          <w:sz w:val="18"/>
          <w:szCs w:val="18"/>
        </w:rPr>
        <w:t>正确答案如下：</w:t>
      </w:r>
    </w:p>
    <w:tbl>
      <w:tblPr>
        <w:tblStyle w:val="11"/>
        <w:tblW w:w="7792" w:type="dxa"/>
        <w:jc w:val="center"/>
        <w:tblLook w:val="04A0" w:firstRow="1" w:lastRow="0" w:firstColumn="1" w:lastColumn="0" w:noHBand="0" w:noVBand="1"/>
      </w:tblPr>
      <w:tblGrid>
        <w:gridCol w:w="846"/>
        <w:gridCol w:w="1701"/>
        <w:gridCol w:w="5245"/>
      </w:tblGrid>
      <w:tr w:rsidR="00E64FB2" w:rsidRPr="00800012" w14:paraId="094CD886" w14:textId="77777777" w:rsidTr="00E64FB2">
        <w:trPr>
          <w:jc w:val="center"/>
        </w:trPr>
        <w:tc>
          <w:tcPr>
            <w:tcW w:w="846" w:type="dxa"/>
          </w:tcPr>
          <w:p w14:paraId="5B18D3DB" w14:textId="77777777" w:rsidR="00F03C48" w:rsidRPr="00800012" w:rsidRDefault="00F03C48" w:rsidP="00137981">
            <w:pPr>
              <w:jc w:val="center"/>
              <w:rPr>
                <w:rFonts w:ascii="宋体" w:eastAsia="宋体" w:hAnsi="宋体" w:cs="Calibri"/>
                <w:b/>
                <w:sz w:val="18"/>
                <w:szCs w:val="18"/>
              </w:rPr>
            </w:pPr>
            <w:r w:rsidRPr="00800012">
              <w:rPr>
                <w:rFonts w:ascii="宋体" w:eastAsia="宋体" w:hAnsi="宋体" w:cs="Calibri" w:hint="eastAsia"/>
                <w:b/>
                <w:sz w:val="18"/>
                <w:szCs w:val="18"/>
              </w:rPr>
              <w:t>数字</w:t>
            </w:r>
          </w:p>
        </w:tc>
        <w:tc>
          <w:tcPr>
            <w:tcW w:w="1701" w:type="dxa"/>
          </w:tcPr>
          <w:p w14:paraId="62846A00" w14:textId="77777777" w:rsidR="00F03C48" w:rsidRPr="00800012" w:rsidRDefault="00F03C48" w:rsidP="00137981">
            <w:pPr>
              <w:jc w:val="center"/>
              <w:rPr>
                <w:rFonts w:ascii="宋体" w:eastAsia="宋体" w:hAnsi="宋体" w:cs="Calibri"/>
                <w:b/>
                <w:sz w:val="18"/>
                <w:szCs w:val="18"/>
              </w:rPr>
            </w:pPr>
            <w:r w:rsidRPr="00800012">
              <w:rPr>
                <w:rFonts w:ascii="宋体" w:eastAsia="宋体" w:hAnsi="宋体" w:cs="Calibri" w:hint="eastAsia"/>
                <w:b/>
                <w:sz w:val="18"/>
                <w:szCs w:val="18"/>
              </w:rPr>
              <w:t>时间段</w:t>
            </w:r>
          </w:p>
        </w:tc>
        <w:tc>
          <w:tcPr>
            <w:tcW w:w="5245" w:type="dxa"/>
          </w:tcPr>
          <w:p w14:paraId="0CE35BFE" w14:textId="0C05001B" w:rsidR="00F03C48" w:rsidRPr="00800012" w:rsidRDefault="00596BE4" w:rsidP="00137981">
            <w:pPr>
              <w:jc w:val="center"/>
              <w:rPr>
                <w:rFonts w:ascii="宋体" w:eastAsia="宋体" w:hAnsi="宋体" w:cs="Calibri"/>
                <w:b/>
                <w:sz w:val="18"/>
                <w:szCs w:val="18"/>
              </w:rPr>
            </w:pPr>
            <w:r w:rsidRPr="00800012">
              <w:rPr>
                <w:rFonts w:ascii="宋体" w:eastAsia="宋体" w:hAnsi="宋体" w:cs="Calibri" w:hint="eastAsia"/>
                <w:b/>
                <w:sz w:val="18"/>
                <w:szCs w:val="18"/>
              </w:rPr>
              <w:t>可能</w:t>
            </w:r>
            <w:r w:rsidR="00F03C48" w:rsidRPr="00800012">
              <w:rPr>
                <w:rFonts w:ascii="宋体" w:eastAsia="宋体" w:hAnsi="宋体" w:cs="Calibri" w:hint="eastAsia"/>
                <w:b/>
                <w:sz w:val="18"/>
                <w:szCs w:val="18"/>
              </w:rPr>
              <w:t>离职原因</w:t>
            </w:r>
          </w:p>
        </w:tc>
      </w:tr>
      <w:tr w:rsidR="00596BE4" w:rsidRPr="00800012" w14:paraId="573864DD" w14:textId="77777777" w:rsidTr="00E64FB2">
        <w:trPr>
          <w:trHeight w:val="450"/>
          <w:jc w:val="center"/>
        </w:trPr>
        <w:tc>
          <w:tcPr>
            <w:tcW w:w="846" w:type="dxa"/>
            <w:vMerge w:val="restart"/>
            <w:vAlign w:val="center"/>
          </w:tcPr>
          <w:p w14:paraId="641B3776" w14:textId="6CD1FA89" w:rsidR="00F03C48" w:rsidRPr="00800012" w:rsidRDefault="00E64FB2" w:rsidP="00E64FB2">
            <w:pPr>
              <w:jc w:val="center"/>
              <w:rPr>
                <w:rFonts w:ascii="宋体" w:eastAsia="宋体" w:hAnsi="宋体" w:cs="Calibri"/>
                <w:sz w:val="18"/>
                <w:szCs w:val="18"/>
              </w:rPr>
            </w:pPr>
            <w:r w:rsidRPr="00800012">
              <w:rPr>
                <w:rFonts w:ascii="宋体" w:eastAsia="宋体" w:hAnsi="宋体" w:cs="Calibri" w:hint="eastAsia"/>
                <w:sz w:val="18"/>
                <w:szCs w:val="18"/>
              </w:rPr>
              <w:t>1</w:t>
            </w:r>
          </w:p>
        </w:tc>
        <w:tc>
          <w:tcPr>
            <w:tcW w:w="1701" w:type="dxa"/>
          </w:tcPr>
          <w:p w14:paraId="032B9F35"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1个月</w:t>
            </w:r>
          </w:p>
        </w:tc>
        <w:tc>
          <w:tcPr>
            <w:tcW w:w="5245" w:type="dxa"/>
          </w:tcPr>
          <w:p w14:paraId="3B8778F7"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与</w:t>
            </w:r>
            <w:r w:rsidRPr="00800012">
              <w:rPr>
                <w:rFonts w:ascii="宋体" w:eastAsia="宋体" w:hAnsi="宋体" w:cs="Calibri"/>
                <w:sz w:val="18"/>
                <w:szCs w:val="18"/>
              </w:rPr>
              <w:t>HR</w:t>
            </w:r>
            <w:r w:rsidRPr="00800012">
              <w:rPr>
                <w:rFonts w:ascii="宋体" w:eastAsia="宋体" w:hAnsi="宋体" w:cs="Calibri" w:hint="eastAsia"/>
                <w:sz w:val="18"/>
                <w:szCs w:val="18"/>
              </w:rPr>
              <w:t>关系较大</w:t>
            </w:r>
          </w:p>
        </w:tc>
      </w:tr>
      <w:tr w:rsidR="00E64FB2" w:rsidRPr="00800012" w14:paraId="66629BDB" w14:textId="77777777" w:rsidTr="00E64FB2">
        <w:trPr>
          <w:jc w:val="center"/>
        </w:trPr>
        <w:tc>
          <w:tcPr>
            <w:tcW w:w="846" w:type="dxa"/>
            <w:vMerge/>
          </w:tcPr>
          <w:p w14:paraId="2982478E" w14:textId="77777777" w:rsidR="00F03C48" w:rsidRPr="00800012" w:rsidRDefault="00F03C48" w:rsidP="00137981">
            <w:pPr>
              <w:jc w:val="center"/>
              <w:rPr>
                <w:rFonts w:ascii="宋体" w:eastAsia="宋体" w:hAnsi="宋体" w:cs="Calibri"/>
                <w:sz w:val="18"/>
                <w:szCs w:val="18"/>
              </w:rPr>
            </w:pPr>
          </w:p>
        </w:tc>
        <w:tc>
          <w:tcPr>
            <w:tcW w:w="1701" w:type="dxa"/>
          </w:tcPr>
          <w:p w14:paraId="05FFE131"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1年</w:t>
            </w:r>
          </w:p>
        </w:tc>
        <w:tc>
          <w:tcPr>
            <w:tcW w:w="5245" w:type="dxa"/>
          </w:tcPr>
          <w:p w14:paraId="446EB6AB"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与职位晋升关系较大</w:t>
            </w:r>
          </w:p>
        </w:tc>
      </w:tr>
      <w:tr w:rsidR="00596BE4" w:rsidRPr="00800012" w14:paraId="4464F798" w14:textId="77777777" w:rsidTr="00E64FB2">
        <w:trPr>
          <w:trHeight w:val="381"/>
          <w:jc w:val="center"/>
        </w:trPr>
        <w:tc>
          <w:tcPr>
            <w:tcW w:w="846" w:type="dxa"/>
            <w:vMerge w:val="restart"/>
            <w:vAlign w:val="center"/>
          </w:tcPr>
          <w:p w14:paraId="70020350" w14:textId="77777777" w:rsidR="00F03C48" w:rsidRPr="00800012" w:rsidRDefault="00F03C48" w:rsidP="00137981">
            <w:pPr>
              <w:jc w:val="center"/>
              <w:rPr>
                <w:rFonts w:ascii="宋体" w:eastAsia="宋体" w:hAnsi="宋体" w:cs="Calibri"/>
                <w:sz w:val="18"/>
                <w:szCs w:val="18"/>
              </w:rPr>
            </w:pPr>
            <w:r w:rsidRPr="00800012">
              <w:rPr>
                <w:rFonts w:ascii="宋体" w:eastAsia="宋体" w:hAnsi="宋体" w:cs="Calibri" w:hint="eastAsia"/>
                <w:sz w:val="18"/>
                <w:szCs w:val="18"/>
              </w:rPr>
              <w:t>3</w:t>
            </w:r>
          </w:p>
        </w:tc>
        <w:tc>
          <w:tcPr>
            <w:tcW w:w="1701" w:type="dxa"/>
          </w:tcPr>
          <w:p w14:paraId="1845FD57"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3个月</w:t>
            </w:r>
          </w:p>
        </w:tc>
        <w:tc>
          <w:tcPr>
            <w:tcW w:w="5245" w:type="dxa"/>
          </w:tcPr>
          <w:p w14:paraId="5014AE06"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与直接上级关系较大</w:t>
            </w:r>
          </w:p>
        </w:tc>
      </w:tr>
      <w:tr w:rsidR="00F03C48" w:rsidRPr="00800012" w14:paraId="5C149645" w14:textId="77777777" w:rsidTr="00E64FB2">
        <w:trPr>
          <w:trHeight w:val="381"/>
          <w:jc w:val="center"/>
        </w:trPr>
        <w:tc>
          <w:tcPr>
            <w:tcW w:w="846" w:type="dxa"/>
            <w:vMerge/>
          </w:tcPr>
          <w:p w14:paraId="707B4CC5" w14:textId="77777777" w:rsidR="00F03C48" w:rsidRPr="00800012" w:rsidRDefault="00F03C48" w:rsidP="00137981">
            <w:pPr>
              <w:jc w:val="center"/>
              <w:rPr>
                <w:rFonts w:ascii="宋体" w:eastAsia="宋体" w:hAnsi="宋体" w:cs="Calibri"/>
                <w:sz w:val="18"/>
                <w:szCs w:val="18"/>
              </w:rPr>
            </w:pPr>
          </w:p>
        </w:tc>
        <w:tc>
          <w:tcPr>
            <w:tcW w:w="1701" w:type="dxa"/>
          </w:tcPr>
          <w:p w14:paraId="453D1781"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3年</w:t>
            </w:r>
          </w:p>
        </w:tc>
        <w:tc>
          <w:tcPr>
            <w:tcW w:w="5245" w:type="dxa"/>
          </w:tcPr>
          <w:p w14:paraId="53BB861B"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与发展平台关系较大</w:t>
            </w:r>
          </w:p>
        </w:tc>
      </w:tr>
      <w:tr w:rsidR="00596BE4" w:rsidRPr="00800012" w14:paraId="54461523" w14:textId="77777777" w:rsidTr="00E64FB2">
        <w:trPr>
          <w:trHeight w:val="381"/>
          <w:jc w:val="center"/>
        </w:trPr>
        <w:tc>
          <w:tcPr>
            <w:tcW w:w="846" w:type="dxa"/>
            <w:vMerge w:val="restart"/>
            <w:vAlign w:val="center"/>
          </w:tcPr>
          <w:p w14:paraId="1CD5B474" w14:textId="77777777" w:rsidR="00F03C48" w:rsidRPr="00800012" w:rsidRDefault="00F03C48" w:rsidP="00137981">
            <w:pPr>
              <w:jc w:val="center"/>
              <w:rPr>
                <w:rFonts w:ascii="宋体" w:eastAsia="宋体" w:hAnsi="宋体" w:cs="Calibri"/>
                <w:sz w:val="18"/>
                <w:szCs w:val="18"/>
              </w:rPr>
            </w:pPr>
            <w:r w:rsidRPr="00800012">
              <w:rPr>
                <w:rFonts w:ascii="宋体" w:eastAsia="宋体" w:hAnsi="宋体" w:cs="Calibri" w:hint="eastAsia"/>
                <w:sz w:val="18"/>
                <w:szCs w:val="18"/>
              </w:rPr>
              <w:t>6</w:t>
            </w:r>
          </w:p>
        </w:tc>
        <w:tc>
          <w:tcPr>
            <w:tcW w:w="1701" w:type="dxa"/>
          </w:tcPr>
          <w:p w14:paraId="4D788262"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6个月</w:t>
            </w:r>
          </w:p>
        </w:tc>
        <w:tc>
          <w:tcPr>
            <w:tcW w:w="5245" w:type="dxa"/>
          </w:tcPr>
          <w:p w14:paraId="232EC4F1"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与企业文化关系较大</w:t>
            </w:r>
          </w:p>
        </w:tc>
      </w:tr>
      <w:tr w:rsidR="00F03C48" w:rsidRPr="00800012" w14:paraId="76F91ABE" w14:textId="77777777" w:rsidTr="00E64FB2">
        <w:trPr>
          <w:trHeight w:val="381"/>
          <w:jc w:val="center"/>
        </w:trPr>
        <w:tc>
          <w:tcPr>
            <w:tcW w:w="846" w:type="dxa"/>
            <w:vMerge/>
          </w:tcPr>
          <w:p w14:paraId="1FA5B369" w14:textId="77777777" w:rsidR="00F03C48" w:rsidRPr="00800012" w:rsidRDefault="00F03C48" w:rsidP="00137981">
            <w:pPr>
              <w:jc w:val="center"/>
              <w:rPr>
                <w:rFonts w:ascii="宋体" w:eastAsia="宋体" w:hAnsi="宋体" w:cs="Calibri"/>
                <w:sz w:val="18"/>
                <w:szCs w:val="18"/>
              </w:rPr>
            </w:pPr>
          </w:p>
        </w:tc>
        <w:tc>
          <w:tcPr>
            <w:tcW w:w="1701" w:type="dxa"/>
          </w:tcPr>
          <w:p w14:paraId="32E098DD" w14:textId="77777777" w:rsidR="00F03C48" w:rsidRPr="00800012" w:rsidRDefault="00F03C48" w:rsidP="00E64FB2">
            <w:pPr>
              <w:jc w:val="center"/>
              <w:rPr>
                <w:rFonts w:ascii="宋体" w:eastAsia="宋体" w:hAnsi="宋体" w:cs="Calibri"/>
                <w:sz w:val="18"/>
                <w:szCs w:val="18"/>
              </w:rPr>
            </w:pPr>
            <w:r w:rsidRPr="00800012">
              <w:rPr>
                <w:rFonts w:ascii="宋体" w:eastAsia="宋体" w:hAnsi="宋体" w:cs="Calibri" w:hint="eastAsia"/>
                <w:sz w:val="18"/>
                <w:szCs w:val="18"/>
              </w:rPr>
              <w:t>6年</w:t>
            </w:r>
          </w:p>
        </w:tc>
        <w:tc>
          <w:tcPr>
            <w:tcW w:w="5245" w:type="dxa"/>
          </w:tcPr>
          <w:p w14:paraId="6D552854" w14:textId="77777777" w:rsidR="00F03C48" w:rsidRPr="00800012" w:rsidRDefault="00F03C48" w:rsidP="00137981">
            <w:pPr>
              <w:jc w:val="left"/>
              <w:rPr>
                <w:rFonts w:ascii="宋体" w:eastAsia="宋体" w:hAnsi="宋体" w:cs="Calibri"/>
                <w:sz w:val="18"/>
                <w:szCs w:val="18"/>
              </w:rPr>
            </w:pPr>
            <w:r w:rsidRPr="00800012">
              <w:rPr>
                <w:rFonts w:ascii="宋体" w:eastAsia="宋体" w:hAnsi="宋体" w:cs="Calibri" w:hint="eastAsia"/>
                <w:sz w:val="18"/>
                <w:szCs w:val="18"/>
              </w:rPr>
              <w:t>离职可能性很小</w:t>
            </w:r>
          </w:p>
        </w:tc>
      </w:tr>
    </w:tbl>
    <w:p w14:paraId="690EA66C" w14:textId="69BC38F2" w:rsidR="00BA5C1E" w:rsidRPr="00800012" w:rsidRDefault="00BA5C1E" w:rsidP="00BA5C1E">
      <w:pPr>
        <w:jc w:val="left"/>
        <w:rPr>
          <w:rFonts w:ascii="宋体" w:eastAsia="宋体" w:hAnsi="宋体" w:cs="Calibri"/>
          <w:sz w:val="18"/>
          <w:szCs w:val="18"/>
        </w:rPr>
      </w:pPr>
    </w:p>
    <w:p w14:paraId="78B5947E" w14:textId="77777777" w:rsidR="00BA5C1E" w:rsidRPr="00800012" w:rsidRDefault="00BA5C1E" w:rsidP="00940C26">
      <w:pPr>
        <w:jc w:val="left"/>
        <w:rPr>
          <w:rFonts w:ascii="宋体" w:eastAsia="宋体" w:hAnsi="宋体" w:cs="Calibri"/>
          <w:sz w:val="18"/>
          <w:szCs w:val="18"/>
        </w:rPr>
      </w:pPr>
    </w:p>
    <w:p w14:paraId="7A964AF2" w14:textId="1447AB3C" w:rsidR="007C1E17" w:rsidRPr="00800012" w:rsidRDefault="007C1E17" w:rsidP="007C1E17">
      <w:pPr>
        <w:jc w:val="left"/>
        <w:rPr>
          <w:rFonts w:ascii="宋体" w:eastAsia="宋体" w:hAnsi="宋体" w:cs="Calibri"/>
          <w:b/>
          <w:sz w:val="18"/>
          <w:szCs w:val="18"/>
        </w:rPr>
      </w:pPr>
      <w:r w:rsidRPr="00800012">
        <w:rPr>
          <w:rFonts w:ascii="宋体" w:eastAsia="宋体" w:hAnsi="宋体" w:cs="Calibri" w:hint="eastAsia"/>
          <w:b/>
          <w:sz w:val="18"/>
          <w:szCs w:val="18"/>
        </w:rPr>
        <w:t>0</w:t>
      </w:r>
      <w:r w:rsidRPr="00800012">
        <w:rPr>
          <w:rFonts w:ascii="宋体" w:eastAsia="宋体" w:hAnsi="宋体" w:cs="Calibri"/>
          <w:b/>
          <w:sz w:val="18"/>
          <w:szCs w:val="18"/>
        </w:rPr>
        <w:t>2U0</w:t>
      </w:r>
      <w:r w:rsidR="00062A64">
        <w:rPr>
          <w:rFonts w:ascii="宋体" w:eastAsia="宋体" w:hAnsi="宋体" w:cs="Calibri"/>
          <w:b/>
          <w:sz w:val="18"/>
          <w:szCs w:val="18"/>
        </w:rPr>
        <w:t>3</w:t>
      </w:r>
      <w:r w:rsidRPr="00800012">
        <w:rPr>
          <w:rFonts w:ascii="宋体" w:eastAsia="宋体" w:hAnsi="宋体" w:cs="Calibri" w:hint="eastAsia"/>
          <w:b/>
          <w:sz w:val="18"/>
          <w:szCs w:val="18"/>
        </w:rPr>
        <w:t>“1-3-6”</w:t>
      </w:r>
      <w:r w:rsidRPr="00800012">
        <w:rPr>
          <w:rFonts w:ascii="宋体" w:eastAsia="宋体" w:hAnsi="宋体" w:cs="Calibri"/>
          <w:b/>
          <w:sz w:val="18"/>
          <w:szCs w:val="18"/>
        </w:rPr>
        <w:t xml:space="preserve"> </w:t>
      </w:r>
      <w:r w:rsidRPr="00800012">
        <w:rPr>
          <w:rFonts w:ascii="宋体" w:eastAsia="宋体" w:hAnsi="宋体" w:cs="Calibri" w:hint="eastAsia"/>
          <w:b/>
          <w:sz w:val="18"/>
          <w:szCs w:val="18"/>
        </w:rPr>
        <w:t>背后的离职原因（</w:t>
      </w:r>
      <w:r w:rsidRPr="00800012">
        <w:rPr>
          <w:rFonts w:ascii="MS Mincho" w:eastAsia="MS Mincho" w:hAnsi="MS Mincho" w:cs="MS Mincho" w:hint="eastAsia"/>
          <w:b/>
          <w:sz w:val="18"/>
          <w:szCs w:val="18"/>
        </w:rPr>
        <w:t>月）</w:t>
      </w:r>
    </w:p>
    <w:p w14:paraId="52002614" w14:textId="63DA10A0" w:rsidR="007C1E17" w:rsidRPr="0020088C" w:rsidRDefault="00BA5C1E" w:rsidP="00940C26">
      <w:pPr>
        <w:jc w:val="left"/>
        <w:rPr>
          <w:rFonts w:ascii="宋体" w:eastAsia="宋体" w:hAnsi="宋体" w:cs="Calibri"/>
          <w:sz w:val="18"/>
          <w:szCs w:val="18"/>
        </w:rPr>
      </w:pPr>
      <w:r w:rsidRPr="0020088C">
        <w:rPr>
          <w:rFonts w:ascii="宋体" w:eastAsia="宋体" w:hAnsi="宋体" w:cs="Calibri"/>
          <w:sz w:val="18"/>
          <w:szCs w:val="18"/>
        </w:rPr>
        <w:t>总结起来，离职的</w:t>
      </w:r>
      <w:r w:rsidRPr="0020088C">
        <w:rPr>
          <w:rFonts w:ascii="宋体" w:eastAsia="宋体" w:hAnsi="宋体" w:cs="Calibri" w:hint="eastAsia"/>
          <w:sz w:val="18"/>
          <w:szCs w:val="18"/>
        </w:rPr>
        <w:t>“1-3-6”现象及其背后的原因如下：</w:t>
      </w:r>
    </w:p>
    <w:tbl>
      <w:tblPr>
        <w:tblStyle w:val="11"/>
        <w:tblW w:w="7792" w:type="dxa"/>
        <w:jc w:val="center"/>
        <w:tblLook w:val="04A0" w:firstRow="1" w:lastRow="0" w:firstColumn="1" w:lastColumn="0" w:noHBand="0" w:noVBand="1"/>
      </w:tblPr>
      <w:tblGrid>
        <w:gridCol w:w="846"/>
        <w:gridCol w:w="1701"/>
        <w:gridCol w:w="5245"/>
      </w:tblGrid>
      <w:tr w:rsidR="00BA5C1E" w:rsidRPr="00800012" w14:paraId="732E4E59" w14:textId="77777777" w:rsidTr="006B0080">
        <w:trPr>
          <w:jc w:val="center"/>
        </w:trPr>
        <w:tc>
          <w:tcPr>
            <w:tcW w:w="846" w:type="dxa"/>
          </w:tcPr>
          <w:p w14:paraId="3C562BB6" w14:textId="77777777" w:rsidR="00BA5C1E" w:rsidRPr="00800012" w:rsidRDefault="00BA5C1E" w:rsidP="006B0080">
            <w:pPr>
              <w:jc w:val="center"/>
              <w:rPr>
                <w:rFonts w:ascii="宋体" w:eastAsia="宋体" w:hAnsi="宋体" w:cs="Calibri"/>
                <w:b/>
                <w:sz w:val="18"/>
                <w:szCs w:val="18"/>
              </w:rPr>
            </w:pPr>
            <w:r w:rsidRPr="00800012">
              <w:rPr>
                <w:rFonts w:ascii="宋体" w:eastAsia="宋体" w:hAnsi="宋体" w:cs="Calibri" w:hint="eastAsia"/>
                <w:b/>
                <w:sz w:val="18"/>
                <w:szCs w:val="18"/>
              </w:rPr>
              <w:t>数字</w:t>
            </w:r>
          </w:p>
        </w:tc>
        <w:tc>
          <w:tcPr>
            <w:tcW w:w="1701" w:type="dxa"/>
          </w:tcPr>
          <w:p w14:paraId="50D7A794" w14:textId="77777777" w:rsidR="00BA5C1E" w:rsidRPr="00800012" w:rsidRDefault="00BA5C1E" w:rsidP="006B0080">
            <w:pPr>
              <w:jc w:val="center"/>
              <w:rPr>
                <w:rFonts w:ascii="宋体" w:eastAsia="宋体" w:hAnsi="宋体" w:cs="Calibri"/>
                <w:b/>
                <w:sz w:val="18"/>
                <w:szCs w:val="18"/>
              </w:rPr>
            </w:pPr>
            <w:r w:rsidRPr="00800012">
              <w:rPr>
                <w:rFonts w:ascii="宋体" w:eastAsia="宋体" w:hAnsi="宋体" w:cs="Calibri" w:hint="eastAsia"/>
                <w:b/>
                <w:sz w:val="18"/>
                <w:szCs w:val="18"/>
              </w:rPr>
              <w:t>时间段</w:t>
            </w:r>
          </w:p>
        </w:tc>
        <w:tc>
          <w:tcPr>
            <w:tcW w:w="5245" w:type="dxa"/>
          </w:tcPr>
          <w:p w14:paraId="7C44B706" w14:textId="77777777" w:rsidR="00BA5C1E" w:rsidRPr="00800012" w:rsidRDefault="00BA5C1E" w:rsidP="006B0080">
            <w:pPr>
              <w:jc w:val="center"/>
              <w:rPr>
                <w:rFonts w:ascii="宋体" w:eastAsia="宋体" w:hAnsi="宋体" w:cs="Calibri"/>
                <w:b/>
                <w:sz w:val="18"/>
                <w:szCs w:val="18"/>
              </w:rPr>
            </w:pPr>
            <w:r w:rsidRPr="00800012">
              <w:rPr>
                <w:rFonts w:ascii="宋体" w:eastAsia="宋体" w:hAnsi="宋体" w:cs="Calibri" w:hint="eastAsia"/>
                <w:b/>
                <w:sz w:val="18"/>
                <w:szCs w:val="18"/>
              </w:rPr>
              <w:t>可能离职原因</w:t>
            </w:r>
          </w:p>
        </w:tc>
      </w:tr>
      <w:tr w:rsidR="00BA5C1E" w:rsidRPr="00800012" w14:paraId="3D9D4813" w14:textId="77777777" w:rsidTr="006B0080">
        <w:trPr>
          <w:trHeight w:val="450"/>
          <w:jc w:val="center"/>
        </w:trPr>
        <w:tc>
          <w:tcPr>
            <w:tcW w:w="846" w:type="dxa"/>
            <w:vMerge w:val="restart"/>
            <w:vAlign w:val="center"/>
          </w:tcPr>
          <w:p w14:paraId="52809F32"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1</w:t>
            </w:r>
          </w:p>
        </w:tc>
        <w:tc>
          <w:tcPr>
            <w:tcW w:w="1701" w:type="dxa"/>
          </w:tcPr>
          <w:p w14:paraId="2B682C8A"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1个月</w:t>
            </w:r>
          </w:p>
        </w:tc>
        <w:tc>
          <w:tcPr>
            <w:tcW w:w="5245" w:type="dxa"/>
          </w:tcPr>
          <w:p w14:paraId="568168C6"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与</w:t>
            </w:r>
            <w:r w:rsidRPr="00800012">
              <w:rPr>
                <w:rFonts w:ascii="宋体" w:eastAsia="宋体" w:hAnsi="宋体" w:cs="Calibri"/>
                <w:sz w:val="18"/>
                <w:szCs w:val="18"/>
              </w:rPr>
              <w:t>HR</w:t>
            </w:r>
            <w:r w:rsidRPr="00800012">
              <w:rPr>
                <w:rFonts w:ascii="宋体" w:eastAsia="宋体" w:hAnsi="宋体" w:cs="Calibri" w:hint="eastAsia"/>
                <w:sz w:val="18"/>
                <w:szCs w:val="18"/>
              </w:rPr>
              <w:t>关系较大</w:t>
            </w:r>
          </w:p>
        </w:tc>
      </w:tr>
      <w:tr w:rsidR="00BA5C1E" w:rsidRPr="00800012" w14:paraId="536B1F7C" w14:textId="77777777" w:rsidTr="006B0080">
        <w:trPr>
          <w:jc w:val="center"/>
        </w:trPr>
        <w:tc>
          <w:tcPr>
            <w:tcW w:w="846" w:type="dxa"/>
            <w:vMerge/>
          </w:tcPr>
          <w:p w14:paraId="55E2DA11" w14:textId="77777777" w:rsidR="00BA5C1E" w:rsidRPr="00800012" w:rsidRDefault="00BA5C1E" w:rsidP="006B0080">
            <w:pPr>
              <w:jc w:val="center"/>
              <w:rPr>
                <w:rFonts w:ascii="宋体" w:eastAsia="宋体" w:hAnsi="宋体" w:cs="Calibri"/>
                <w:sz w:val="18"/>
                <w:szCs w:val="18"/>
              </w:rPr>
            </w:pPr>
          </w:p>
        </w:tc>
        <w:tc>
          <w:tcPr>
            <w:tcW w:w="1701" w:type="dxa"/>
          </w:tcPr>
          <w:p w14:paraId="7AD49DDB"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1年</w:t>
            </w:r>
          </w:p>
        </w:tc>
        <w:tc>
          <w:tcPr>
            <w:tcW w:w="5245" w:type="dxa"/>
          </w:tcPr>
          <w:p w14:paraId="49B8D90A"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与职位晋升关系较大</w:t>
            </w:r>
          </w:p>
        </w:tc>
      </w:tr>
      <w:tr w:rsidR="00BA5C1E" w:rsidRPr="00800012" w14:paraId="107FACB0" w14:textId="77777777" w:rsidTr="006B0080">
        <w:trPr>
          <w:trHeight w:val="381"/>
          <w:jc w:val="center"/>
        </w:trPr>
        <w:tc>
          <w:tcPr>
            <w:tcW w:w="846" w:type="dxa"/>
            <w:vMerge w:val="restart"/>
            <w:vAlign w:val="center"/>
          </w:tcPr>
          <w:p w14:paraId="4FA3C37E"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3</w:t>
            </w:r>
          </w:p>
        </w:tc>
        <w:tc>
          <w:tcPr>
            <w:tcW w:w="1701" w:type="dxa"/>
          </w:tcPr>
          <w:p w14:paraId="588FA4BE"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3个月</w:t>
            </w:r>
          </w:p>
        </w:tc>
        <w:tc>
          <w:tcPr>
            <w:tcW w:w="5245" w:type="dxa"/>
          </w:tcPr>
          <w:p w14:paraId="19B0036A"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与直接上级关系较大</w:t>
            </w:r>
          </w:p>
        </w:tc>
      </w:tr>
      <w:tr w:rsidR="00BA5C1E" w:rsidRPr="00800012" w14:paraId="1A268EF5" w14:textId="77777777" w:rsidTr="006B0080">
        <w:trPr>
          <w:trHeight w:val="381"/>
          <w:jc w:val="center"/>
        </w:trPr>
        <w:tc>
          <w:tcPr>
            <w:tcW w:w="846" w:type="dxa"/>
            <w:vMerge/>
          </w:tcPr>
          <w:p w14:paraId="0D1091BD" w14:textId="77777777" w:rsidR="00BA5C1E" w:rsidRPr="00800012" w:rsidRDefault="00BA5C1E" w:rsidP="006B0080">
            <w:pPr>
              <w:jc w:val="center"/>
              <w:rPr>
                <w:rFonts w:ascii="宋体" w:eastAsia="宋体" w:hAnsi="宋体" w:cs="Calibri"/>
                <w:sz w:val="18"/>
                <w:szCs w:val="18"/>
              </w:rPr>
            </w:pPr>
          </w:p>
        </w:tc>
        <w:tc>
          <w:tcPr>
            <w:tcW w:w="1701" w:type="dxa"/>
          </w:tcPr>
          <w:p w14:paraId="4FB3C32B"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3年</w:t>
            </w:r>
          </w:p>
        </w:tc>
        <w:tc>
          <w:tcPr>
            <w:tcW w:w="5245" w:type="dxa"/>
          </w:tcPr>
          <w:p w14:paraId="3E533BB6"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与发展平台关系较大</w:t>
            </w:r>
          </w:p>
        </w:tc>
      </w:tr>
      <w:tr w:rsidR="00BA5C1E" w:rsidRPr="00800012" w14:paraId="4E7397B7" w14:textId="77777777" w:rsidTr="006B0080">
        <w:trPr>
          <w:trHeight w:val="381"/>
          <w:jc w:val="center"/>
        </w:trPr>
        <w:tc>
          <w:tcPr>
            <w:tcW w:w="846" w:type="dxa"/>
            <w:vMerge w:val="restart"/>
            <w:vAlign w:val="center"/>
          </w:tcPr>
          <w:p w14:paraId="54471EAD"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6</w:t>
            </w:r>
          </w:p>
        </w:tc>
        <w:tc>
          <w:tcPr>
            <w:tcW w:w="1701" w:type="dxa"/>
          </w:tcPr>
          <w:p w14:paraId="4770AC3D"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6个月</w:t>
            </w:r>
          </w:p>
        </w:tc>
        <w:tc>
          <w:tcPr>
            <w:tcW w:w="5245" w:type="dxa"/>
          </w:tcPr>
          <w:p w14:paraId="488C6E63"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与企业文化关系较大</w:t>
            </w:r>
          </w:p>
        </w:tc>
      </w:tr>
      <w:tr w:rsidR="00BA5C1E" w:rsidRPr="00800012" w14:paraId="47166482" w14:textId="77777777" w:rsidTr="006B0080">
        <w:trPr>
          <w:trHeight w:val="381"/>
          <w:jc w:val="center"/>
        </w:trPr>
        <w:tc>
          <w:tcPr>
            <w:tcW w:w="846" w:type="dxa"/>
            <w:vMerge/>
          </w:tcPr>
          <w:p w14:paraId="439039D2" w14:textId="77777777" w:rsidR="00BA5C1E" w:rsidRPr="00800012" w:rsidRDefault="00BA5C1E" w:rsidP="006B0080">
            <w:pPr>
              <w:jc w:val="center"/>
              <w:rPr>
                <w:rFonts w:ascii="宋体" w:eastAsia="宋体" w:hAnsi="宋体" w:cs="Calibri"/>
                <w:sz w:val="18"/>
                <w:szCs w:val="18"/>
              </w:rPr>
            </w:pPr>
          </w:p>
        </w:tc>
        <w:tc>
          <w:tcPr>
            <w:tcW w:w="1701" w:type="dxa"/>
          </w:tcPr>
          <w:p w14:paraId="0F070E2D" w14:textId="77777777" w:rsidR="00BA5C1E" w:rsidRPr="00800012" w:rsidRDefault="00BA5C1E" w:rsidP="006B0080">
            <w:pPr>
              <w:jc w:val="center"/>
              <w:rPr>
                <w:rFonts w:ascii="宋体" w:eastAsia="宋体" w:hAnsi="宋体" w:cs="Calibri"/>
                <w:sz w:val="18"/>
                <w:szCs w:val="18"/>
              </w:rPr>
            </w:pPr>
            <w:r w:rsidRPr="00800012">
              <w:rPr>
                <w:rFonts w:ascii="宋体" w:eastAsia="宋体" w:hAnsi="宋体" w:cs="Calibri" w:hint="eastAsia"/>
                <w:sz w:val="18"/>
                <w:szCs w:val="18"/>
              </w:rPr>
              <w:t>6年</w:t>
            </w:r>
          </w:p>
        </w:tc>
        <w:tc>
          <w:tcPr>
            <w:tcW w:w="5245" w:type="dxa"/>
          </w:tcPr>
          <w:p w14:paraId="1CB78282" w14:textId="77777777" w:rsidR="00BA5C1E" w:rsidRPr="00800012" w:rsidRDefault="00BA5C1E" w:rsidP="006B0080">
            <w:pPr>
              <w:jc w:val="left"/>
              <w:rPr>
                <w:rFonts w:ascii="宋体" w:eastAsia="宋体" w:hAnsi="宋体" w:cs="Calibri"/>
                <w:sz w:val="18"/>
                <w:szCs w:val="18"/>
              </w:rPr>
            </w:pPr>
            <w:r w:rsidRPr="00800012">
              <w:rPr>
                <w:rFonts w:ascii="宋体" w:eastAsia="宋体" w:hAnsi="宋体" w:cs="Calibri" w:hint="eastAsia"/>
                <w:sz w:val="18"/>
                <w:szCs w:val="18"/>
              </w:rPr>
              <w:t>离职可能性很小</w:t>
            </w:r>
          </w:p>
        </w:tc>
      </w:tr>
    </w:tbl>
    <w:p w14:paraId="3FBCA623" w14:textId="4BAC7F5E" w:rsidR="00BA5C1E" w:rsidRPr="00800012" w:rsidRDefault="00BA5C1E" w:rsidP="00940C26">
      <w:pPr>
        <w:jc w:val="left"/>
        <w:rPr>
          <w:rFonts w:ascii="宋体" w:eastAsia="宋体" w:hAnsi="宋体" w:cs="Calibri"/>
          <w:b/>
          <w:sz w:val="18"/>
          <w:szCs w:val="18"/>
        </w:rPr>
      </w:pPr>
      <w:r w:rsidRPr="00800012">
        <w:rPr>
          <w:rFonts w:ascii="宋体" w:eastAsia="宋体" w:hAnsi="宋体" w:cs="Calibri" w:hint="eastAsia"/>
          <w:sz w:val="18"/>
          <w:szCs w:val="18"/>
        </w:rPr>
        <w:t>当然，这是</w:t>
      </w:r>
      <w:r w:rsidR="000522A1">
        <w:rPr>
          <w:rFonts w:ascii="宋体" w:eastAsia="宋体" w:hAnsi="宋体" w:cs="Calibri" w:hint="eastAsia"/>
          <w:sz w:val="18"/>
          <w:szCs w:val="18"/>
        </w:rPr>
        <w:t>离职时间与原因的</w:t>
      </w:r>
      <w:r w:rsidRPr="00800012">
        <w:rPr>
          <w:rFonts w:ascii="宋体" w:eastAsia="宋体" w:hAnsi="宋体" w:cs="Calibri" w:hint="eastAsia"/>
          <w:sz w:val="18"/>
          <w:szCs w:val="18"/>
        </w:rPr>
        <w:t>普遍</w:t>
      </w:r>
      <w:r w:rsidR="000522A1">
        <w:rPr>
          <w:rFonts w:ascii="宋体" w:eastAsia="宋体" w:hAnsi="宋体" w:cs="Calibri" w:hint="eastAsia"/>
          <w:sz w:val="18"/>
          <w:szCs w:val="18"/>
        </w:rPr>
        <w:t>性关联</w:t>
      </w:r>
      <w:r w:rsidRPr="00800012">
        <w:rPr>
          <w:rFonts w:ascii="宋体" w:eastAsia="宋体" w:hAnsi="宋体" w:cs="Calibri" w:hint="eastAsia"/>
          <w:sz w:val="18"/>
          <w:szCs w:val="18"/>
        </w:rPr>
        <w:t>，不排除一些特殊</w:t>
      </w:r>
      <w:r w:rsidR="000522A1">
        <w:rPr>
          <w:rFonts w:ascii="宋体" w:eastAsia="宋体" w:hAnsi="宋体" w:cs="Calibri" w:hint="eastAsia"/>
          <w:sz w:val="18"/>
          <w:szCs w:val="18"/>
        </w:rPr>
        <w:t>和例外</w:t>
      </w:r>
      <w:r w:rsidRPr="00800012">
        <w:rPr>
          <w:rFonts w:ascii="宋体" w:eastAsia="宋体" w:hAnsi="宋体" w:cs="Calibri" w:hint="eastAsia"/>
          <w:sz w:val="18"/>
          <w:szCs w:val="18"/>
        </w:rPr>
        <w:t>情况。</w:t>
      </w:r>
    </w:p>
    <w:p w14:paraId="7F142D26" w14:textId="1EB1C67D" w:rsidR="00965E67" w:rsidRPr="00800012" w:rsidRDefault="00F03C48" w:rsidP="00940C26">
      <w:pPr>
        <w:jc w:val="left"/>
        <w:rPr>
          <w:rFonts w:ascii="宋体" w:eastAsia="宋体" w:hAnsi="宋体" w:cs="Calibri"/>
          <w:sz w:val="18"/>
          <w:szCs w:val="18"/>
        </w:rPr>
      </w:pPr>
      <w:r w:rsidRPr="00800012">
        <w:rPr>
          <w:rFonts w:ascii="宋体" w:eastAsia="宋体" w:hAnsi="宋体" w:cs="Calibri" w:hint="eastAsia"/>
          <w:sz w:val="18"/>
          <w:szCs w:val="18"/>
        </w:rPr>
        <w:t>下面我们来详细解析一下。</w:t>
      </w:r>
    </w:p>
    <w:p w14:paraId="62BE97EA" w14:textId="361E0992" w:rsidR="00B37853" w:rsidRPr="00800012" w:rsidRDefault="00B37853" w:rsidP="00D50522">
      <w:pPr>
        <w:jc w:val="left"/>
        <w:rPr>
          <w:rFonts w:ascii="宋体" w:eastAsia="宋体" w:hAnsi="宋体" w:cs="Calibri"/>
          <w:b/>
          <w:sz w:val="18"/>
          <w:szCs w:val="18"/>
        </w:rPr>
      </w:pPr>
      <w:r w:rsidRPr="00800012">
        <w:rPr>
          <w:rFonts w:ascii="宋体" w:eastAsia="宋体" w:hAnsi="宋体" w:cs="Calibri"/>
          <w:b/>
          <w:sz w:val="18"/>
          <w:szCs w:val="18"/>
        </w:rPr>
        <w:t>入职1个月：离职与HR关系较大</w:t>
      </w:r>
    </w:p>
    <w:p w14:paraId="3D7CD8DB" w14:textId="4B69F544" w:rsidR="007C1E17" w:rsidRPr="00800012" w:rsidRDefault="00F03C48" w:rsidP="00CE1BE9">
      <w:pPr>
        <w:pStyle w:val="a3"/>
        <w:spacing w:before="0" w:beforeAutospacing="0" w:after="0" w:afterAutospacing="0" w:line="420" w:lineRule="atLeast"/>
        <w:rPr>
          <w:rFonts w:ascii="宋体" w:eastAsia="宋体" w:hAnsi="宋体" w:cs="Calibri"/>
          <w:sz w:val="18"/>
          <w:szCs w:val="18"/>
        </w:rPr>
      </w:pPr>
      <w:r w:rsidRPr="00800012">
        <w:rPr>
          <w:rFonts w:ascii="宋体" w:eastAsia="宋体" w:hAnsi="宋体" w:cs="Calibri" w:hint="eastAsia"/>
          <w:sz w:val="18"/>
          <w:szCs w:val="18"/>
        </w:rPr>
        <w:t>入职1个月便离职，</w:t>
      </w:r>
      <w:r w:rsidR="001D0B98" w:rsidRPr="00800012">
        <w:rPr>
          <w:rFonts w:ascii="宋体" w:eastAsia="宋体" w:hAnsi="宋体" w:cs="Calibri" w:hint="eastAsia"/>
          <w:sz w:val="18"/>
          <w:szCs w:val="18"/>
        </w:rPr>
        <w:t>说明现实和新员工的期望或理解有落差，比如公司环境、入职培训、待遇或制度与预期有很大区别。</w:t>
      </w:r>
      <w:r w:rsidR="000522A1">
        <w:rPr>
          <w:rFonts w:ascii="宋体" w:eastAsia="宋体" w:hAnsi="宋体" w:cs="Calibri" w:hint="eastAsia"/>
          <w:sz w:val="18"/>
          <w:szCs w:val="18"/>
        </w:rPr>
        <w:t>新</w:t>
      </w:r>
      <w:r w:rsidR="00A949F4" w:rsidRPr="00800012">
        <w:rPr>
          <w:rFonts w:ascii="宋体" w:eastAsia="宋体" w:hAnsi="宋体" w:cs="Calibri" w:hint="eastAsia"/>
          <w:sz w:val="18"/>
          <w:szCs w:val="18"/>
        </w:rPr>
        <w:t>员工入职的一个月内，会通过这段时间对企业及职位的了解，评估招聘时企业有否“过度宣传”</w:t>
      </w:r>
      <w:r w:rsidR="001D0B98" w:rsidRPr="00800012">
        <w:rPr>
          <w:rFonts w:ascii="宋体" w:eastAsia="宋体" w:hAnsi="宋体" w:cs="Calibri" w:hint="eastAsia"/>
          <w:sz w:val="18"/>
          <w:szCs w:val="18"/>
        </w:rPr>
        <w:t>。</w:t>
      </w:r>
      <w:r w:rsidR="00D50522" w:rsidRPr="00800012">
        <w:rPr>
          <w:rFonts w:ascii="宋体" w:eastAsia="宋体" w:hAnsi="宋体" w:cs="Calibri" w:hint="eastAsia"/>
          <w:sz w:val="18"/>
          <w:szCs w:val="18"/>
        </w:rPr>
        <w:t>避免出现这种情况的方法是在面试的时候要“实话实说”，尽可能让候选人了解工作的真实情况；</w:t>
      </w:r>
      <w:r w:rsidR="00B24BA7" w:rsidRPr="00800012">
        <w:rPr>
          <w:rFonts w:ascii="宋体" w:eastAsia="宋体" w:hAnsi="宋体" w:cs="Calibri" w:hint="eastAsia"/>
          <w:sz w:val="18"/>
          <w:szCs w:val="18"/>
        </w:rPr>
        <w:t>不隐瞒、不夸大，让新员工能对新公司有一个客观的认识，也有助于他们更好地适应新环境。</w:t>
      </w:r>
    </w:p>
    <w:p w14:paraId="1E74EA89" w14:textId="57EF343B" w:rsidR="002B04A4" w:rsidRPr="00800012" w:rsidRDefault="002B04A4" w:rsidP="00E965AC">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入职3个月：离职与直接上级关系较大</w:t>
      </w:r>
    </w:p>
    <w:p w14:paraId="7752D2FE" w14:textId="3AF3125C" w:rsidR="00D50522" w:rsidRPr="00800012" w:rsidRDefault="00B24BA7" w:rsidP="004413EA">
      <w:pPr>
        <w:pStyle w:val="a3"/>
        <w:spacing w:before="0" w:beforeAutospacing="0" w:after="0" w:afterAutospacing="0" w:line="420" w:lineRule="atLeast"/>
        <w:rPr>
          <w:rFonts w:ascii="宋体" w:eastAsia="宋体" w:hAnsi="宋体" w:cs="Calibri"/>
          <w:sz w:val="18"/>
          <w:szCs w:val="18"/>
        </w:rPr>
      </w:pPr>
      <w:r w:rsidRPr="00800012">
        <w:rPr>
          <w:rFonts w:ascii="宋体" w:eastAsia="宋体" w:hAnsi="宋体" w:cs="Calibri" w:hint="eastAsia"/>
          <w:sz w:val="18"/>
          <w:szCs w:val="18"/>
        </w:rPr>
        <w:t>新员工在</w:t>
      </w:r>
      <w:r w:rsidR="00553BC9" w:rsidRPr="00800012">
        <w:rPr>
          <w:rFonts w:ascii="宋体" w:eastAsia="宋体" w:hAnsi="宋体" w:cs="Calibri" w:hint="eastAsia"/>
          <w:sz w:val="18"/>
          <w:szCs w:val="18"/>
        </w:rPr>
        <w:t>前</w:t>
      </w:r>
      <w:r w:rsidR="00F7370F" w:rsidRPr="00800012">
        <w:rPr>
          <w:rFonts w:ascii="宋体" w:eastAsia="宋体" w:hAnsi="宋体" w:cs="Calibri" w:hint="eastAsia"/>
          <w:sz w:val="18"/>
          <w:szCs w:val="18"/>
        </w:rPr>
        <w:t>3</w:t>
      </w:r>
      <w:r w:rsidR="00553BC9" w:rsidRPr="00800012">
        <w:rPr>
          <w:rFonts w:ascii="宋体" w:eastAsia="宋体" w:hAnsi="宋体" w:cs="Calibri" w:hint="eastAsia"/>
          <w:sz w:val="18"/>
          <w:szCs w:val="18"/>
        </w:rPr>
        <w:t>个月还</w:t>
      </w:r>
      <w:r w:rsidRPr="00800012">
        <w:rPr>
          <w:rFonts w:ascii="宋体" w:eastAsia="宋体" w:hAnsi="宋体" w:cs="Calibri" w:hint="eastAsia"/>
          <w:sz w:val="18"/>
          <w:szCs w:val="18"/>
        </w:rPr>
        <w:t>处</w:t>
      </w:r>
      <w:r w:rsidR="00553BC9" w:rsidRPr="00800012">
        <w:rPr>
          <w:rFonts w:ascii="宋体" w:eastAsia="宋体" w:hAnsi="宋体" w:cs="Calibri" w:hint="eastAsia"/>
          <w:sz w:val="18"/>
          <w:szCs w:val="18"/>
        </w:rPr>
        <w:t>在</w:t>
      </w:r>
      <w:r w:rsidR="00F7370F" w:rsidRPr="00800012">
        <w:rPr>
          <w:rFonts w:ascii="宋体" w:eastAsia="宋体" w:hAnsi="宋体" w:cs="Calibri" w:hint="eastAsia"/>
          <w:sz w:val="18"/>
          <w:szCs w:val="18"/>
        </w:rPr>
        <w:t>适应新环境和了解学习的过程中，在这期间接触最多的是直接上司。管理者应该在这段时间激发员工的潜质和优势，培养他们，让其更好地去融入和适应团队。</w:t>
      </w:r>
      <w:r w:rsidR="00585283" w:rsidRPr="00800012">
        <w:rPr>
          <w:rFonts w:ascii="宋体" w:eastAsia="宋体" w:hAnsi="宋体" w:cs="Calibri" w:hint="eastAsia"/>
          <w:sz w:val="18"/>
          <w:szCs w:val="18"/>
        </w:rPr>
        <w:t>如果管理者</w:t>
      </w:r>
      <w:r w:rsidR="00D95402" w:rsidRPr="00800012">
        <w:rPr>
          <w:rFonts w:ascii="宋体" w:eastAsia="宋体" w:hAnsi="宋体" w:cs="Calibri" w:hint="eastAsia"/>
          <w:sz w:val="18"/>
          <w:szCs w:val="18"/>
        </w:rPr>
        <w:t>没有很好地引导并帮助</w:t>
      </w:r>
      <w:r w:rsidR="00B348B2" w:rsidRPr="00800012">
        <w:rPr>
          <w:rFonts w:ascii="宋体" w:eastAsia="宋体" w:hAnsi="宋体" w:cs="Calibri" w:hint="eastAsia"/>
          <w:sz w:val="18"/>
          <w:szCs w:val="18"/>
        </w:rPr>
        <w:t>员工</w:t>
      </w:r>
      <w:r w:rsidR="00AE3A66" w:rsidRPr="00800012">
        <w:rPr>
          <w:rFonts w:ascii="宋体" w:eastAsia="宋体" w:hAnsi="宋体" w:cs="Calibri" w:hint="eastAsia"/>
          <w:sz w:val="18"/>
          <w:szCs w:val="18"/>
        </w:rPr>
        <w:t>适应新环境和融入团队，</w:t>
      </w:r>
      <w:r w:rsidR="00A31788" w:rsidRPr="00800012">
        <w:rPr>
          <w:rFonts w:ascii="宋体" w:eastAsia="宋体" w:hAnsi="宋体" w:cs="Calibri" w:hint="eastAsia"/>
          <w:sz w:val="18"/>
          <w:szCs w:val="18"/>
        </w:rPr>
        <w:t>会使得员工</w:t>
      </w:r>
      <w:r w:rsidRPr="00800012">
        <w:rPr>
          <w:rFonts w:ascii="宋体" w:eastAsia="宋体" w:hAnsi="宋体" w:cs="Calibri" w:hint="eastAsia"/>
          <w:sz w:val="18"/>
          <w:szCs w:val="18"/>
        </w:rPr>
        <w:t>消极</w:t>
      </w:r>
      <w:r w:rsidR="00A31788" w:rsidRPr="00800012">
        <w:rPr>
          <w:rFonts w:ascii="宋体" w:eastAsia="宋体" w:hAnsi="宋体" w:cs="Calibri" w:hint="eastAsia"/>
          <w:sz w:val="18"/>
          <w:szCs w:val="18"/>
        </w:rPr>
        <w:t>、懈怠，</w:t>
      </w:r>
      <w:r w:rsidR="0015314E" w:rsidRPr="00800012">
        <w:rPr>
          <w:rFonts w:ascii="宋体" w:eastAsia="宋体" w:hAnsi="宋体" w:cs="Calibri" w:hint="eastAsia"/>
          <w:sz w:val="18"/>
          <w:szCs w:val="18"/>
        </w:rPr>
        <w:t>并产生离开的念头。</w:t>
      </w:r>
    </w:p>
    <w:p w14:paraId="588B508F" w14:textId="77777777" w:rsidR="00A95CCA" w:rsidRPr="00800012" w:rsidRDefault="002B04A4" w:rsidP="00A95CCA">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入职6个月：离职与企业文化关系较大</w:t>
      </w:r>
    </w:p>
    <w:p w14:paraId="79F46F4C" w14:textId="0E6DC5C7" w:rsidR="007C1E17" w:rsidRPr="00800012" w:rsidRDefault="0061088A" w:rsidP="00F9126D">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color w:val="030303"/>
          <w:sz w:val="18"/>
          <w:szCs w:val="18"/>
        </w:rPr>
        <w:t>通过一段时间的工作，</w:t>
      </w:r>
      <w:r w:rsidR="00C5570A" w:rsidRPr="00800012">
        <w:rPr>
          <w:rFonts w:ascii="宋体" w:eastAsia="宋体" w:hAnsi="宋体" w:hint="eastAsia"/>
          <w:color w:val="030303"/>
          <w:sz w:val="18"/>
          <w:szCs w:val="18"/>
        </w:rPr>
        <w:t>员工</w:t>
      </w:r>
      <w:r w:rsidRPr="00800012">
        <w:rPr>
          <w:rFonts w:ascii="宋体" w:eastAsia="宋体" w:hAnsi="宋体" w:hint="eastAsia"/>
          <w:color w:val="030303"/>
          <w:sz w:val="18"/>
          <w:szCs w:val="18"/>
        </w:rPr>
        <w:t>已经对公司的制度、流程、人员及文化有了一定了解和感受，</w:t>
      </w:r>
      <w:r w:rsidR="00A27C2E" w:rsidRPr="00800012">
        <w:rPr>
          <w:rFonts w:ascii="宋体" w:eastAsia="宋体" w:hAnsi="宋体" w:hint="eastAsia"/>
          <w:color w:val="030303"/>
          <w:sz w:val="18"/>
          <w:szCs w:val="18"/>
        </w:rPr>
        <w:t>他们</w:t>
      </w:r>
      <w:r w:rsidR="00A27C2E" w:rsidRPr="00800012">
        <w:rPr>
          <w:rFonts w:ascii="宋体" w:eastAsia="宋体" w:hAnsi="宋体" w:cs="Calibri" w:hint="eastAsia"/>
          <w:sz w:val="18"/>
          <w:szCs w:val="18"/>
        </w:rPr>
        <w:t>会通过日常工作来评估岗位责任、公司的培训支持、发展机会及自己是否能适应公司的企业文化。</w:t>
      </w:r>
      <w:r w:rsidR="00B24BA7" w:rsidRPr="00800012">
        <w:rPr>
          <w:rFonts w:ascii="宋体" w:eastAsia="宋体" w:hAnsi="宋体" w:hint="eastAsia"/>
          <w:color w:val="030303"/>
          <w:sz w:val="18"/>
          <w:szCs w:val="18"/>
        </w:rPr>
        <w:t>如果他们选择在这个时候离开，可能是</w:t>
      </w:r>
      <w:r w:rsidR="00B24BA7" w:rsidRPr="00800012">
        <w:rPr>
          <w:rFonts w:ascii="宋体" w:eastAsia="宋体" w:hAnsi="宋体" w:cs="Calibri" w:hint="eastAsia"/>
          <w:sz w:val="18"/>
          <w:szCs w:val="18"/>
        </w:rPr>
        <w:t>觉得不能融入或不喜欢公司的文化</w:t>
      </w:r>
      <w:r w:rsidR="00C5570A" w:rsidRPr="00800012">
        <w:rPr>
          <w:rFonts w:ascii="宋体" w:eastAsia="宋体" w:hAnsi="宋体" w:cs="Calibri" w:hint="eastAsia"/>
          <w:sz w:val="18"/>
          <w:szCs w:val="18"/>
        </w:rPr>
        <w:t>或氛围</w:t>
      </w:r>
      <w:r w:rsidR="00B24BA7" w:rsidRPr="00800012">
        <w:rPr>
          <w:rFonts w:ascii="宋体" w:eastAsia="宋体" w:hAnsi="宋体" w:cs="Calibri" w:hint="eastAsia"/>
          <w:sz w:val="18"/>
          <w:szCs w:val="18"/>
        </w:rPr>
        <w:t>。</w:t>
      </w:r>
      <w:r w:rsidRPr="00800012">
        <w:rPr>
          <w:rFonts w:ascii="宋体" w:eastAsia="宋体" w:hAnsi="宋体" w:cs="Calibri" w:hint="eastAsia"/>
          <w:sz w:val="18"/>
          <w:szCs w:val="18"/>
        </w:rPr>
        <w:t>管理者在刚开始招聘员工时就应该考虑这个问题，尽可能</w:t>
      </w:r>
      <w:r w:rsidR="00B24BA7" w:rsidRPr="00800012">
        <w:rPr>
          <w:rFonts w:ascii="宋体" w:eastAsia="宋体" w:hAnsi="宋体" w:cs="Calibri" w:hint="eastAsia"/>
          <w:sz w:val="18"/>
          <w:szCs w:val="18"/>
        </w:rPr>
        <w:t>衡量其是否能适应并能很好地融入公司的文化中。</w:t>
      </w:r>
    </w:p>
    <w:p w14:paraId="4D73E822" w14:textId="77777777" w:rsidR="00F9126D" w:rsidRPr="00800012" w:rsidRDefault="00F9126D" w:rsidP="00F9126D">
      <w:pPr>
        <w:pStyle w:val="a3"/>
        <w:shd w:val="clear" w:color="auto" w:fill="FFFFFF"/>
        <w:spacing w:before="0" w:beforeAutospacing="0" w:after="0" w:afterAutospacing="0"/>
        <w:jc w:val="both"/>
        <w:rPr>
          <w:rFonts w:ascii="宋体" w:eastAsia="宋体" w:hAnsi="宋体"/>
          <w:b/>
          <w:color w:val="030303"/>
          <w:sz w:val="18"/>
          <w:szCs w:val="18"/>
        </w:rPr>
      </w:pPr>
    </w:p>
    <w:p w14:paraId="315EA80D" w14:textId="095A9B84" w:rsidR="007C1E17" w:rsidRPr="00800012" w:rsidRDefault="007C1E17" w:rsidP="007C1E17">
      <w:pPr>
        <w:jc w:val="left"/>
        <w:rPr>
          <w:rFonts w:ascii="宋体" w:eastAsia="宋体" w:hAnsi="宋体" w:cs="Calibri"/>
          <w:b/>
          <w:sz w:val="18"/>
          <w:szCs w:val="18"/>
        </w:rPr>
      </w:pPr>
      <w:r w:rsidRPr="00800012">
        <w:rPr>
          <w:rFonts w:ascii="宋体" w:eastAsia="宋体" w:hAnsi="宋体" w:cs="Calibri" w:hint="eastAsia"/>
          <w:b/>
          <w:sz w:val="18"/>
          <w:szCs w:val="18"/>
        </w:rPr>
        <w:t>0</w:t>
      </w:r>
      <w:r w:rsidRPr="00800012">
        <w:rPr>
          <w:rFonts w:ascii="宋体" w:eastAsia="宋体" w:hAnsi="宋体" w:cs="Calibri"/>
          <w:b/>
          <w:sz w:val="18"/>
          <w:szCs w:val="18"/>
        </w:rPr>
        <w:t>2U0</w:t>
      </w:r>
      <w:r w:rsidR="00062A64">
        <w:rPr>
          <w:rFonts w:ascii="宋体" w:eastAsia="宋体" w:hAnsi="宋体" w:cs="Calibri"/>
          <w:b/>
          <w:sz w:val="18"/>
          <w:szCs w:val="18"/>
        </w:rPr>
        <w:t>4</w:t>
      </w:r>
      <w:r w:rsidRPr="00800012">
        <w:rPr>
          <w:rFonts w:ascii="宋体" w:eastAsia="宋体" w:hAnsi="宋体" w:cs="Calibri" w:hint="eastAsia"/>
          <w:b/>
          <w:sz w:val="18"/>
          <w:szCs w:val="18"/>
        </w:rPr>
        <w:t>“1-3-6”</w:t>
      </w:r>
      <w:r w:rsidRPr="00800012">
        <w:rPr>
          <w:rFonts w:ascii="宋体" w:eastAsia="宋体" w:hAnsi="宋体" w:cs="Calibri"/>
          <w:b/>
          <w:sz w:val="18"/>
          <w:szCs w:val="18"/>
        </w:rPr>
        <w:t xml:space="preserve"> </w:t>
      </w:r>
      <w:r w:rsidRPr="00800012">
        <w:rPr>
          <w:rFonts w:ascii="宋体" w:eastAsia="宋体" w:hAnsi="宋体" w:cs="Calibri" w:hint="eastAsia"/>
          <w:b/>
          <w:sz w:val="18"/>
          <w:szCs w:val="18"/>
        </w:rPr>
        <w:t>背后的离职原因（年</w:t>
      </w:r>
      <w:r w:rsidRPr="00800012">
        <w:rPr>
          <w:rFonts w:ascii="MS Mincho" w:eastAsia="MS Mincho" w:hAnsi="MS Mincho" w:cs="MS Mincho" w:hint="eastAsia"/>
          <w:b/>
          <w:sz w:val="18"/>
          <w:szCs w:val="18"/>
        </w:rPr>
        <w:t>）</w:t>
      </w:r>
    </w:p>
    <w:p w14:paraId="6748A81E" w14:textId="1EA5C094" w:rsidR="00DE667B" w:rsidRPr="00800012" w:rsidRDefault="002B04A4" w:rsidP="00E965AC">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入职1年：离职与职业晋升关系较大</w:t>
      </w:r>
    </w:p>
    <w:p w14:paraId="6C81CEF7" w14:textId="25D406EA" w:rsidR="00CE1BE9" w:rsidRPr="00800012" w:rsidRDefault="00CE1BE9" w:rsidP="000522A1">
      <w:pPr>
        <w:jc w:val="left"/>
        <w:rPr>
          <w:rFonts w:ascii="宋体" w:eastAsia="宋体" w:hAnsi="宋体" w:cs="Calibri"/>
          <w:sz w:val="18"/>
          <w:szCs w:val="18"/>
        </w:rPr>
      </w:pPr>
      <w:r w:rsidRPr="00800012">
        <w:rPr>
          <w:rFonts w:ascii="宋体" w:eastAsia="宋体" w:hAnsi="宋体" w:cs="Calibri" w:hint="eastAsia"/>
          <w:sz w:val="18"/>
          <w:szCs w:val="18"/>
        </w:rPr>
        <w:t>你是否注意到，案例中的胡博是在进入公司的第二年提出离职的，这是一个敏感时期。员工一般会在入职</w:t>
      </w:r>
      <w:r w:rsidR="00DD4C36">
        <w:rPr>
          <w:rFonts w:ascii="宋体" w:eastAsia="宋体" w:hAnsi="宋体" w:cs="Calibri" w:hint="eastAsia"/>
          <w:sz w:val="18"/>
          <w:szCs w:val="18"/>
        </w:rPr>
        <w:t>一</w:t>
      </w:r>
      <w:r w:rsidRPr="00800012">
        <w:rPr>
          <w:rFonts w:ascii="宋体" w:eastAsia="宋体" w:hAnsi="宋体" w:cs="Calibri" w:hint="eastAsia"/>
          <w:sz w:val="18"/>
          <w:szCs w:val="18"/>
        </w:rPr>
        <w:t>年后，评估自己技能提升、升职机会或职业路径的可能性，如果觉得这三者可能性比较小，就可能会向外寻找其他机会。</w:t>
      </w:r>
    </w:p>
    <w:p w14:paraId="54C9DC23" w14:textId="008E41E0" w:rsidR="00DA03B3" w:rsidRPr="00800012" w:rsidRDefault="00DA03B3" w:rsidP="00E965AC">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在逐渐适应工作</w:t>
      </w:r>
      <w:r w:rsidR="00B24BA7" w:rsidRPr="00800012">
        <w:rPr>
          <w:rFonts w:ascii="宋体" w:eastAsia="宋体" w:hAnsi="宋体" w:hint="eastAsia"/>
          <w:color w:val="030303"/>
          <w:sz w:val="18"/>
          <w:szCs w:val="18"/>
        </w:rPr>
        <w:t>并</w:t>
      </w:r>
      <w:r w:rsidR="00C66999" w:rsidRPr="00800012">
        <w:rPr>
          <w:rFonts w:ascii="宋体" w:eastAsia="宋体" w:hAnsi="宋体" w:hint="eastAsia"/>
          <w:color w:val="030303"/>
          <w:sz w:val="18"/>
          <w:szCs w:val="18"/>
        </w:rPr>
        <w:t>融入公司之后</w:t>
      </w:r>
      <w:r w:rsidRPr="00800012">
        <w:rPr>
          <w:rFonts w:ascii="宋体" w:eastAsia="宋体" w:hAnsi="宋体" w:hint="eastAsia"/>
          <w:color w:val="030303"/>
          <w:sz w:val="18"/>
          <w:szCs w:val="18"/>
        </w:rPr>
        <w:t>，大部分员工会考虑自己的</w:t>
      </w:r>
      <w:r w:rsidR="00C5570A" w:rsidRPr="00800012">
        <w:rPr>
          <w:rFonts w:ascii="宋体" w:eastAsia="宋体" w:hAnsi="宋体" w:hint="eastAsia"/>
          <w:color w:val="030303"/>
          <w:sz w:val="18"/>
          <w:szCs w:val="18"/>
        </w:rPr>
        <w:t>职业发展</w:t>
      </w:r>
      <w:r w:rsidRPr="00800012">
        <w:rPr>
          <w:rFonts w:ascii="宋体" w:eastAsia="宋体" w:hAnsi="宋体" w:hint="eastAsia"/>
          <w:color w:val="030303"/>
          <w:sz w:val="18"/>
          <w:szCs w:val="18"/>
        </w:rPr>
        <w:t>，是否有晋升的机会或提高其自己技能的机会。如果晋升机会较少，也看不到技能提高的可能，员工可能会考虑寻找新机会。</w:t>
      </w:r>
    </w:p>
    <w:p w14:paraId="1507DAB5" w14:textId="59E006B3" w:rsidR="002B04A4" w:rsidRPr="00800012" w:rsidRDefault="002B04A4" w:rsidP="00E965AC">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入职3年：离职与发展平台关系较大</w:t>
      </w:r>
    </w:p>
    <w:p w14:paraId="12158E71" w14:textId="08B2B404" w:rsidR="00DA03B3" w:rsidRPr="00800012" w:rsidRDefault="0061088A" w:rsidP="00E965AC">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当员工已入职3年，对工作流程和内容已经驾轻就熟，</w:t>
      </w:r>
      <w:r w:rsidR="00DA03B3" w:rsidRPr="00800012">
        <w:rPr>
          <w:rFonts w:ascii="宋体" w:eastAsia="宋体" w:hAnsi="宋体" w:cs="Calibri" w:hint="eastAsia"/>
          <w:kern w:val="2"/>
          <w:sz w:val="18"/>
          <w:szCs w:val="18"/>
        </w:rPr>
        <w:t>与其他同事也相处愉快，就有可能会考虑公司的发展平台问题。在公司这个平台上还会有多大的发展空间？公司的平台对自己的职业生涯发展有什么帮助？</w:t>
      </w:r>
      <w:r w:rsidR="00C5570A" w:rsidRPr="00800012">
        <w:rPr>
          <w:rFonts w:ascii="宋体" w:eastAsia="宋体" w:hAnsi="宋体" w:cs="Calibri"/>
          <w:kern w:val="2"/>
          <w:sz w:val="18"/>
          <w:szCs w:val="18"/>
        </w:rPr>
        <w:t xml:space="preserve"> </w:t>
      </w:r>
    </w:p>
    <w:p w14:paraId="6C3020E8" w14:textId="72C47A90" w:rsidR="002B04A4" w:rsidRPr="00800012" w:rsidRDefault="002B04A4" w:rsidP="00E965AC">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入职6年：离职的可能性很小</w:t>
      </w:r>
    </w:p>
    <w:p w14:paraId="1AEB79C7" w14:textId="339F135D" w:rsidR="00CD0678" w:rsidRPr="00800012" w:rsidRDefault="00DA03B3" w:rsidP="00E965AC">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当员工在企业工作满6年之后，职位</w:t>
      </w:r>
      <w:r w:rsidR="00741917">
        <w:rPr>
          <w:rFonts w:ascii="宋体" w:eastAsia="宋体" w:hAnsi="宋体" w:hint="eastAsia"/>
          <w:color w:val="030303"/>
          <w:sz w:val="18"/>
          <w:szCs w:val="18"/>
        </w:rPr>
        <w:t>、</w:t>
      </w:r>
      <w:r w:rsidRPr="00800012">
        <w:rPr>
          <w:rFonts w:ascii="宋体" w:eastAsia="宋体" w:hAnsi="宋体" w:hint="eastAsia"/>
          <w:color w:val="030303"/>
          <w:sz w:val="18"/>
          <w:szCs w:val="18"/>
        </w:rPr>
        <w:t>薪酬</w:t>
      </w:r>
      <w:r w:rsidR="00741917">
        <w:rPr>
          <w:rFonts w:ascii="宋体" w:eastAsia="宋体" w:hAnsi="宋体" w:hint="eastAsia"/>
          <w:color w:val="030303"/>
          <w:sz w:val="18"/>
          <w:szCs w:val="18"/>
        </w:rPr>
        <w:t>、对企业认同度</w:t>
      </w:r>
      <w:r w:rsidRPr="00800012">
        <w:rPr>
          <w:rFonts w:ascii="宋体" w:eastAsia="宋体" w:hAnsi="宋体" w:hint="eastAsia"/>
          <w:color w:val="030303"/>
          <w:sz w:val="18"/>
          <w:szCs w:val="18"/>
        </w:rPr>
        <w:t>都相对稳定，对现状和自己的职业发展状态是满意的，</w:t>
      </w:r>
      <w:r w:rsidR="00043598">
        <w:rPr>
          <w:rFonts w:ascii="宋体" w:eastAsia="宋体" w:hAnsi="宋体" w:hint="eastAsia"/>
          <w:color w:val="030303"/>
          <w:sz w:val="18"/>
          <w:szCs w:val="18"/>
        </w:rPr>
        <w:t>同时</w:t>
      </w:r>
      <w:r w:rsidR="00741917">
        <w:rPr>
          <w:rFonts w:ascii="宋体" w:eastAsia="宋体" w:hAnsi="宋体" w:hint="eastAsia"/>
          <w:color w:val="030303"/>
          <w:sz w:val="18"/>
          <w:szCs w:val="18"/>
        </w:rPr>
        <w:t>，离职的机会成本也加大，</w:t>
      </w:r>
      <w:r w:rsidRPr="00800012">
        <w:rPr>
          <w:rFonts w:ascii="宋体" w:eastAsia="宋体" w:hAnsi="宋体" w:hint="eastAsia"/>
          <w:color w:val="030303"/>
          <w:sz w:val="18"/>
          <w:szCs w:val="18"/>
        </w:rPr>
        <w:t>因此</w:t>
      </w:r>
      <w:r w:rsidR="004D5D3F" w:rsidRPr="00800012">
        <w:rPr>
          <w:rFonts w:ascii="宋体" w:eastAsia="宋体" w:hAnsi="宋体" w:hint="eastAsia"/>
          <w:color w:val="030303"/>
          <w:sz w:val="18"/>
          <w:szCs w:val="18"/>
        </w:rPr>
        <w:t>相对而言，</w:t>
      </w:r>
      <w:r w:rsidR="00741917">
        <w:rPr>
          <w:rFonts w:ascii="宋体" w:eastAsia="宋体" w:hAnsi="宋体" w:hint="eastAsia"/>
          <w:color w:val="030303"/>
          <w:sz w:val="18"/>
          <w:szCs w:val="18"/>
        </w:rPr>
        <w:t>此阶段的</w:t>
      </w:r>
      <w:r w:rsidR="00ED0E88">
        <w:rPr>
          <w:rFonts w:ascii="宋体" w:eastAsia="宋体" w:hAnsi="宋体" w:hint="eastAsia"/>
          <w:color w:val="030303"/>
          <w:sz w:val="18"/>
          <w:szCs w:val="18"/>
        </w:rPr>
        <w:t>员工</w:t>
      </w:r>
      <w:r w:rsidRPr="00800012">
        <w:rPr>
          <w:rFonts w:ascii="宋体" w:eastAsia="宋体" w:hAnsi="宋体" w:hint="eastAsia"/>
          <w:color w:val="030303"/>
          <w:sz w:val="18"/>
          <w:szCs w:val="18"/>
        </w:rPr>
        <w:t>离职的可能性较小。</w:t>
      </w:r>
    </w:p>
    <w:p w14:paraId="241EE96E" w14:textId="50EDE7EB"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rPr>
      </w:pPr>
    </w:p>
    <w:p w14:paraId="47B339C6" w14:textId="740CD464" w:rsidR="004039B6" w:rsidRPr="00800012" w:rsidRDefault="004039B6" w:rsidP="004039B6">
      <w:pPr>
        <w:jc w:val="left"/>
        <w:rPr>
          <w:rFonts w:ascii="宋体" w:eastAsia="宋体" w:hAnsi="宋体" w:cs="Calibri"/>
          <w:b/>
          <w:sz w:val="18"/>
          <w:szCs w:val="18"/>
        </w:rPr>
      </w:pPr>
      <w:r w:rsidRPr="00800012">
        <w:rPr>
          <w:rFonts w:ascii="宋体" w:eastAsia="宋体" w:hAnsi="宋体" w:cs="Calibri" w:hint="eastAsia"/>
          <w:b/>
          <w:sz w:val="18"/>
          <w:szCs w:val="18"/>
        </w:rPr>
        <w:t>02</w:t>
      </w:r>
      <w:r w:rsidRPr="00800012">
        <w:rPr>
          <w:rFonts w:ascii="宋体" w:eastAsia="宋体" w:hAnsi="宋体" w:cs="Calibri"/>
          <w:b/>
          <w:sz w:val="18"/>
          <w:szCs w:val="18"/>
        </w:rPr>
        <w:t>U</w:t>
      </w:r>
      <w:r w:rsidR="00062A64">
        <w:rPr>
          <w:rFonts w:ascii="宋体" w:eastAsia="宋体" w:hAnsi="宋体" w:cs="Calibri"/>
          <w:b/>
          <w:sz w:val="18"/>
          <w:szCs w:val="18"/>
        </w:rPr>
        <w:t>5</w:t>
      </w:r>
      <w:r w:rsidR="004A327F" w:rsidRPr="00800012">
        <w:rPr>
          <w:rFonts w:ascii="宋体" w:eastAsia="宋体" w:hAnsi="宋体" w:cs="Calibri"/>
          <w:b/>
          <w:sz w:val="18"/>
          <w:szCs w:val="18"/>
        </w:rPr>
        <w:t>a</w:t>
      </w:r>
      <w:r w:rsidRPr="00800012">
        <w:rPr>
          <w:rFonts w:ascii="宋体" w:eastAsia="宋体" w:hAnsi="宋体" w:cs="Calibri" w:hint="eastAsia"/>
          <w:b/>
          <w:sz w:val="18"/>
          <w:szCs w:val="18"/>
        </w:rPr>
        <w:t>小测验：离职员工时间节点分析</w:t>
      </w:r>
    </w:p>
    <w:p w14:paraId="6B305FDE" w14:textId="0FDCFD85" w:rsidR="004039B6" w:rsidRPr="00800012" w:rsidRDefault="004039B6" w:rsidP="004039B6">
      <w:pPr>
        <w:jc w:val="left"/>
        <w:rPr>
          <w:rFonts w:ascii="宋体" w:eastAsia="宋体" w:hAnsi="宋体" w:cs="Calibri"/>
          <w:sz w:val="18"/>
          <w:szCs w:val="18"/>
        </w:rPr>
      </w:pPr>
      <w:r w:rsidRPr="00800012">
        <w:rPr>
          <w:rFonts w:ascii="宋体" w:eastAsia="宋体" w:hAnsi="宋体" w:cs="Calibri" w:hint="eastAsia"/>
          <w:sz w:val="18"/>
          <w:szCs w:val="18"/>
        </w:rPr>
        <w:t>请你回想最近团队中一名离职员工的情况，完成下列问题。（如果你所在的团队中最近没有员工离职，可以分析其他团队某名离职员工的情况）</w:t>
      </w:r>
    </w:p>
    <w:p w14:paraId="66A5D492" w14:textId="2C578A16" w:rsidR="00DA03B3" w:rsidRPr="00800012" w:rsidRDefault="00DA03B3" w:rsidP="00E965AC">
      <w:pPr>
        <w:pStyle w:val="a3"/>
        <w:shd w:val="clear" w:color="auto" w:fill="FFFFFF"/>
        <w:spacing w:before="0" w:beforeAutospacing="0" w:after="0" w:afterAutospacing="0"/>
        <w:jc w:val="both"/>
        <w:rPr>
          <w:rFonts w:ascii="宋体" w:eastAsia="宋体" w:hAnsi="宋体"/>
          <w:color w:val="030303"/>
          <w:sz w:val="18"/>
          <w:szCs w:val="18"/>
        </w:rPr>
      </w:pPr>
    </w:p>
    <w:p w14:paraId="355940CA" w14:textId="476E66D3"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入职：</w:t>
      </w:r>
      <w:r w:rsidRPr="00800012">
        <w:rPr>
          <w:rFonts w:ascii="宋体" w:eastAsia="宋体" w:hAnsi="宋体" w:hint="eastAsia"/>
          <w:color w:val="030303"/>
          <w:sz w:val="18"/>
          <w:szCs w:val="18"/>
          <w:u w:val="single"/>
        </w:rPr>
        <w:t xml:space="preserve"> </w:t>
      </w:r>
      <w:r w:rsidRPr="00800012">
        <w:rPr>
          <w:rFonts w:ascii="宋体" w:eastAsia="宋体" w:hAnsi="宋体"/>
          <w:color w:val="030303"/>
          <w:sz w:val="18"/>
          <w:szCs w:val="18"/>
          <w:u w:val="single"/>
        </w:rPr>
        <w:t xml:space="preserve">          </w:t>
      </w:r>
      <w:r w:rsidRPr="00800012">
        <w:rPr>
          <w:rFonts w:ascii="宋体" w:eastAsia="宋体" w:hAnsi="宋体"/>
          <w:color w:val="030303"/>
          <w:sz w:val="18"/>
          <w:szCs w:val="18"/>
        </w:rPr>
        <w:t xml:space="preserve"> </w:t>
      </w:r>
      <w:r w:rsidRPr="00800012">
        <w:rPr>
          <w:rFonts w:ascii="宋体" w:eastAsia="宋体" w:hAnsi="宋体" w:hint="eastAsia"/>
          <w:color w:val="030303"/>
          <w:sz w:val="18"/>
          <w:szCs w:val="18"/>
        </w:rPr>
        <w:t xml:space="preserve">年 </w:t>
      </w:r>
    </w:p>
    <w:p w14:paraId="21D5DF11" w14:textId="5A5956B3"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你觉得她/他离职的原因是什么？</w:t>
      </w:r>
    </w:p>
    <w:p w14:paraId="70F18C16" w14:textId="0CA7CAFC"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u w:val="single"/>
        </w:rPr>
      </w:pPr>
      <w:r w:rsidRPr="00800012">
        <w:rPr>
          <w:rFonts w:ascii="宋体" w:eastAsia="宋体" w:hAnsi="宋体"/>
          <w:color w:val="030303"/>
          <w:sz w:val="18"/>
          <w:szCs w:val="18"/>
          <w:u w:val="single"/>
        </w:rPr>
        <w:t xml:space="preserve">                                                                                 </w:t>
      </w:r>
    </w:p>
    <w:p w14:paraId="1C22DE0C" w14:textId="2BDE2B2E"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u w:val="single"/>
        </w:rPr>
      </w:pPr>
      <w:r w:rsidRPr="00800012">
        <w:rPr>
          <w:rFonts w:ascii="宋体" w:eastAsia="宋体" w:hAnsi="宋体" w:hint="eastAsia"/>
          <w:color w:val="030303"/>
          <w:sz w:val="18"/>
          <w:szCs w:val="18"/>
          <w:u w:val="single"/>
        </w:rPr>
        <w:t xml:space="preserve"> </w:t>
      </w:r>
      <w:r w:rsidRPr="00800012">
        <w:rPr>
          <w:rFonts w:ascii="宋体" w:eastAsia="宋体" w:hAnsi="宋体"/>
          <w:color w:val="030303"/>
          <w:sz w:val="18"/>
          <w:szCs w:val="18"/>
          <w:u w:val="single"/>
        </w:rPr>
        <w:t xml:space="preserve">                                                                               </w:t>
      </w:r>
    </w:p>
    <w:p w14:paraId="052B54B6" w14:textId="305FEEC4"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u w:val="single"/>
        </w:rPr>
      </w:pPr>
      <w:r w:rsidRPr="00800012">
        <w:rPr>
          <w:rFonts w:ascii="宋体" w:eastAsia="宋体" w:hAnsi="宋体" w:hint="eastAsia"/>
          <w:color w:val="030303"/>
          <w:sz w:val="18"/>
          <w:szCs w:val="18"/>
          <w:u w:val="single"/>
        </w:rPr>
        <w:t xml:space="preserve"> </w:t>
      </w:r>
      <w:r w:rsidRPr="00800012">
        <w:rPr>
          <w:rFonts w:ascii="宋体" w:eastAsia="宋体" w:hAnsi="宋体"/>
          <w:color w:val="030303"/>
          <w:sz w:val="18"/>
          <w:szCs w:val="18"/>
          <w:u w:val="single"/>
        </w:rPr>
        <w:t xml:space="preserve">                                                                              </w:t>
      </w:r>
    </w:p>
    <w:p w14:paraId="6B579198" w14:textId="19795D7F"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u w:val="single"/>
        </w:rPr>
      </w:pPr>
    </w:p>
    <w:p w14:paraId="60048C8E" w14:textId="11A28FC5" w:rsidR="004039B6" w:rsidRPr="00800012" w:rsidRDefault="004039B6" w:rsidP="00E965AC">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反馈：谢谢你的回答。对</w:t>
      </w:r>
      <w:r w:rsidR="007C1E17" w:rsidRPr="00800012">
        <w:rPr>
          <w:rFonts w:ascii="宋体" w:eastAsia="宋体" w:hAnsi="宋体" w:hint="eastAsia"/>
          <w:color w:val="030303"/>
          <w:sz w:val="18"/>
          <w:szCs w:val="18"/>
        </w:rPr>
        <w:t>离职可能的</w:t>
      </w:r>
      <w:r w:rsidRPr="00800012">
        <w:rPr>
          <w:rFonts w:ascii="宋体" w:eastAsia="宋体" w:hAnsi="宋体" w:hint="eastAsia"/>
          <w:color w:val="030303"/>
          <w:sz w:val="18"/>
          <w:szCs w:val="18"/>
        </w:rPr>
        <w:t>时间节点的分析可以帮助管理者</w:t>
      </w:r>
      <w:r w:rsidR="008A5C95" w:rsidRPr="00800012">
        <w:rPr>
          <w:rFonts w:ascii="宋体" w:eastAsia="宋体" w:hAnsi="宋体" w:hint="eastAsia"/>
          <w:color w:val="030303"/>
          <w:sz w:val="18"/>
          <w:szCs w:val="18"/>
        </w:rPr>
        <w:t>及时发现员工离职的信号，并</w:t>
      </w:r>
      <w:r w:rsidR="00741917">
        <w:rPr>
          <w:rFonts w:ascii="宋体" w:eastAsia="宋体" w:hAnsi="宋体" w:hint="eastAsia"/>
          <w:color w:val="030303"/>
          <w:sz w:val="18"/>
          <w:szCs w:val="18"/>
        </w:rPr>
        <w:t>及时沟通，积极</w:t>
      </w:r>
      <w:r w:rsidR="008A5C95" w:rsidRPr="00800012">
        <w:rPr>
          <w:rFonts w:ascii="宋体" w:eastAsia="宋体" w:hAnsi="宋体" w:hint="eastAsia"/>
          <w:color w:val="030303"/>
          <w:sz w:val="18"/>
          <w:szCs w:val="18"/>
        </w:rPr>
        <w:t>采取措施防止员工</w:t>
      </w:r>
      <w:r w:rsidR="00741917">
        <w:rPr>
          <w:rFonts w:ascii="宋体" w:eastAsia="宋体" w:hAnsi="宋体" w:hint="eastAsia"/>
          <w:color w:val="030303"/>
          <w:sz w:val="18"/>
          <w:szCs w:val="18"/>
        </w:rPr>
        <w:t>产生</w:t>
      </w:r>
      <w:r w:rsidR="008A5C95" w:rsidRPr="00800012">
        <w:rPr>
          <w:rFonts w:ascii="宋体" w:eastAsia="宋体" w:hAnsi="宋体" w:hint="eastAsia"/>
          <w:color w:val="030303"/>
          <w:sz w:val="18"/>
          <w:szCs w:val="18"/>
        </w:rPr>
        <w:t>离职念头或</w:t>
      </w:r>
      <w:r w:rsidR="00741917">
        <w:rPr>
          <w:rFonts w:ascii="宋体" w:eastAsia="宋体" w:hAnsi="宋体" w:hint="eastAsia"/>
          <w:color w:val="030303"/>
          <w:sz w:val="18"/>
          <w:szCs w:val="18"/>
        </w:rPr>
        <w:t>发生</w:t>
      </w:r>
      <w:r w:rsidR="008A5C95" w:rsidRPr="00800012">
        <w:rPr>
          <w:rFonts w:ascii="宋体" w:eastAsia="宋体" w:hAnsi="宋体" w:hint="eastAsia"/>
          <w:color w:val="030303"/>
          <w:sz w:val="18"/>
          <w:szCs w:val="18"/>
        </w:rPr>
        <w:t>离职行为。</w:t>
      </w:r>
    </w:p>
    <w:p w14:paraId="30713535" w14:textId="77777777" w:rsidR="008A5C95" w:rsidRPr="00800012" w:rsidRDefault="008A5C95" w:rsidP="00E965AC">
      <w:pPr>
        <w:pStyle w:val="a3"/>
        <w:shd w:val="clear" w:color="auto" w:fill="FFFFFF"/>
        <w:spacing w:before="0" w:beforeAutospacing="0" w:after="0" w:afterAutospacing="0"/>
        <w:jc w:val="both"/>
        <w:rPr>
          <w:rFonts w:ascii="宋体" w:eastAsia="宋体" w:hAnsi="宋体"/>
          <w:color w:val="030303"/>
          <w:sz w:val="18"/>
          <w:szCs w:val="18"/>
        </w:rPr>
      </w:pPr>
    </w:p>
    <w:p w14:paraId="437B5C83" w14:textId="0B68685E" w:rsidR="00063F76" w:rsidRPr="00800012" w:rsidRDefault="00E328B3" w:rsidP="008A5C95">
      <w:pPr>
        <w:jc w:val="left"/>
        <w:rPr>
          <w:rFonts w:ascii="宋体" w:eastAsia="宋体" w:hAnsi="宋体" w:cs="Calibri"/>
          <w:b/>
          <w:sz w:val="18"/>
          <w:szCs w:val="18"/>
        </w:rPr>
      </w:pPr>
      <w:r w:rsidRPr="00800012">
        <w:rPr>
          <w:rFonts w:ascii="宋体" w:eastAsia="宋体" w:hAnsi="宋体" w:cs="Calibri" w:hint="eastAsia"/>
          <w:b/>
          <w:sz w:val="18"/>
          <w:szCs w:val="18"/>
        </w:rPr>
        <w:t>0</w:t>
      </w:r>
      <w:r w:rsidR="004A327F" w:rsidRPr="00800012">
        <w:rPr>
          <w:rFonts w:ascii="宋体" w:eastAsia="宋体" w:hAnsi="宋体" w:cs="Calibri"/>
          <w:b/>
          <w:sz w:val="18"/>
          <w:szCs w:val="18"/>
        </w:rPr>
        <w:t>3U</w:t>
      </w:r>
      <w:r w:rsidRPr="00800012">
        <w:rPr>
          <w:rFonts w:ascii="宋体" w:eastAsia="宋体" w:hAnsi="宋体" w:cs="Calibri" w:hint="eastAsia"/>
          <w:b/>
          <w:sz w:val="18"/>
          <w:szCs w:val="18"/>
        </w:rPr>
        <w:t>员工离职的信号</w:t>
      </w:r>
    </w:p>
    <w:p w14:paraId="2D11E56E" w14:textId="22066B84" w:rsidR="008A5C95" w:rsidRPr="00800012" w:rsidRDefault="00E341B8" w:rsidP="00063F76">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0</w:t>
      </w:r>
      <w:r w:rsidR="00AE023F" w:rsidRPr="00800012">
        <w:rPr>
          <w:rFonts w:ascii="宋体" w:eastAsia="宋体" w:hAnsi="宋体"/>
          <w:b/>
          <w:color w:val="030303"/>
          <w:sz w:val="18"/>
          <w:szCs w:val="18"/>
        </w:rPr>
        <w:t>3U01</w:t>
      </w:r>
      <w:r w:rsidRPr="00800012">
        <w:rPr>
          <w:rFonts w:ascii="宋体" w:eastAsia="宋体" w:hAnsi="宋体" w:hint="eastAsia"/>
          <w:b/>
          <w:color w:val="030303"/>
          <w:sz w:val="18"/>
          <w:szCs w:val="18"/>
        </w:rPr>
        <w:t>案例：</w:t>
      </w:r>
      <w:r w:rsidR="008A5C95" w:rsidRPr="00800012">
        <w:rPr>
          <w:rFonts w:ascii="宋体" w:eastAsia="宋体" w:hAnsi="宋体" w:hint="eastAsia"/>
          <w:b/>
          <w:color w:val="030303"/>
          <w:sz w:val="18"/>
          <w:szCs w:val="18"/>
        </w:rPr>
        <w:t>胡博</w:t>
      </w:r>
      <w:r w:rsidRPr="00800012">
        <w:rPr>
          <w:rFonts w:ascii="宋体" w:eastAsia="宋体" w:hAnsi="宋体" w:hint="eastAsia"/>
          <w:b/>
          <w:color w:val="030303"/>
          <w:sz w:val="18"/>
          <w:szCs w:val="18"/>
        </w:rPr>
        <w:t>的突然离职（</w:t>
      </w:r>
      <w:r w:rsidR="008A5C95" w:rsidRPr="00800012">
        <w:rPr>
          <w:rFonts w:ascii="宋体" w:eastAsia="宋体" w:hAnsi="宋体" w:hint="eastAsia"/>
          <w:b/>
          <w:color w:val="030303"/>
          <w:sz w:val="18"/>
          <w:szCs w:val="18"/>
        </w:rPr>
        <w:t>二</w:t>
      </w:r>
      <w:r w:rsidRPr="00800012">
        <w:rPr>
          <w:rFonts w:ascii="宋体" w:eastAsia="宋体" w:hAnsi="宋体" w:hint="eastAsia"/>
          <w:b/>
          <w:color w:val="030303"/>
          <w:sz w:val="18"/>
          <w:szCs w:val="18"/>
        </w:rPr>
        <w:t>）</w:t>
      </w:r>
    </w:p>
    <w:p w14:paraId="008F1C4F" w14:textId="3B3B07BA" w:rsidR="007C7E51" w:rsidRPr="00800012" w:rsidRDefault="007C7E51" w:rsidP="007C7E51">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员工离职前会发出什么信号呢？我们来继续看胡博的离职故事。</w:t>
      </w:r>
    </w:p>
    <w:p w14:paraId="0D3DBA60"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与胡博聊完之后，</w:t>
      </w:r>
      <w:proofErr w:type="gramStart"/>
      <w:r w:rsidRPr="00800012">
        <w:rPr>
          <w:rFonts w:ascii="宋体" w:eastAsia="宋体" w:hAnsi="宋体" w:cs="Times New Roman" w:hint="eastAsia"/>
          <w:color w:val="030303"/>
          <w:kern w:val="0"/>
          <w:sz w:val="18"/>
          <w:szCs w:val="18"/>
        </w:rPr>
        <w:t>非宏心情</w:t>
      </w:r>
      <w:proofErr w:type="gramEnd"/>
      <w:r w:rsidRPr="00800012">
        <w:rPr>
          <w:rFonts w:ascii="宋体" w:eastAsia="宋体" w:hAnsi="宋体" w:cs="Times New Roman" w:hint="eastAsia"/>
          <w:color w:val="030303"/>
          <w:kern w:val="0"/>
          <w:sz w:val="18"/>
          <w:szCs w:val="18"/>
        </w:rPr>
        <w:t>有些沉重，他拨通了人力资源总监林萍的电话……</w:t>
      </w:r>
    </w:p>
    <w:p w14:paraId="1423A6C8"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林萍：你跟胡博聊了？什么情况？</w:t>
      </w:r>
    </w:p>
    <w:p w14:paraId="36C20496"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非宏：</w:t>
      </w:r>
      <w:proofErr w:type="gramStart"/>
      <w:r w:rsidRPr="00800012">
        <w:rPr>
          <w:rFonts w:ascii="宋体" w:eastAsia="宋体" w:hAnsi="宋体" w:cs="Times New Roman" w:hint="eastAsia"/>
          <w:color w:val="030303"/>
          <w:kern w:val="0"/>
          <w:sz w:val="18"/>
          <w:szCs w:val="18"/>
        </w:rPr>
        <w:t>刚聊完</w:t>
      </w:r>
      <w:proofErr w:type="gramEnd"/>
      <w:r w:rsidRPr="00800012">
        <w:rPr>
          <w:rFonts w:ascii="宋体" w:eastAsia="宋体" w:hAnsi="宋体" w:cs="Times New Roman" w:hint="eastAsia"/>
          <w:color w:val="030303"/>
          <w:kern w:val="0"/>
          <w:sz w:val="18"/>
          <w:szCs w:val="18"/>
        </w:rPr>
        <w:t>，聊了很久。</w:t>
      </w:r>
      <w:r w:rsidRPr="00800012">
        <w:rPr>
          <w:rFonts w:ascii="宋体" w:eastAsia="宋体" w:hAnsi="宋体" w:cs="Times New Roman"/>
          <w:color w:val="030303"/>
          <w:kern w:val="0"/>
          <w:sz w:val="18"/>
          <w:szCs w:val="18"/>
        </w:rPr>
        <w:t xml:space="preserve"> 他准备去MK证券公司的合</w:t>
      </w:r>
      <w:proofErr w:type="gramStart"/>
      <w:r w:rsidRPr="00800012">
        <w:rPr>
          <w:rFonts w:ascii="宋体" w:eastAsia="宋体" w:hAnsi="宋体" w:cs="Times New Roman"/>
          <w:color w:val="030303"/>
          <w:kern w:val="0"/>
          <w:sz w:val="18"/>
          <w:szCs w:val="18"/>
        </w:rPr>
        <w:t>规</w:t>
      </w:r>
      <w:proofErr w:type="gramEnd"/>
      <w:r w:rsidRPr="00800012">
        <w:rPr>
          <w:rFonts w:ascii="宋体" w:eastAsia="宋体" w:hAnsi="宋体" w:cs="Times New Roman"/>
          <w:color w:val="030303"/>
          <w:kern w:val="0"/>
          <w:sz w:val="18"/>
          <w:szCs w:val="18"/>
        </w:rPr>
        <w:t>部，做合</w:t>
      </w:r>
      <w:proofErr w:type="gramStart"/>
      <w:r w:rsidRPr="00800012">
        <w:rPr>
          <w:rFonts w:ascii="宋体" w:eastAsia="宋体" w:hAnsi="宋体" w:cs="Times New Roman"/>
          <w:color w:val="030303"/>
          <w:kern w:val="0"/>
          <w:sz w:val="18"/>
          <w:szCs w:val="18"/>
        </w:rPr>
        <w:t>规风控方</w:t>
      </w:r>
      <w:proofErr w:type="gramEnd"/>
      <w:r w:rsidRPr="00800012">
        <w:rPr>
          <w:rFonts w:ascii="宋体" w:eastAsia="宋体" w:hAnsi="宋体" w:cs="Times New Roman"/>
          <w:color w:val="030303"/>
          <w:kern w:val="0"/>
          <w:sz w:val="18"/>
          <w:szCs w:val="18"/>
        </w:rPr>
        <w:t>面的事情。</w:t>
      </w:r>
    </w:p>
    <w:p w14:paraId="4C36B9FB"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林萍：你之前不是跟我提过想年底给他升职吗？我们再争取挽留他一下？</w:t>
      </w:r>
    </w:p>
    <w:p w14:paraId="6A89BF47"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非宏：我跟他提了要给他升职的事，但好像没有打动他，他离开的决心蛮大的。我没想到他对这方面的工作感兴趣，他业绩那么好，我一直认为他自己也是喜欢做业务的……</w:t>
      </w:r>
    </w:p>
    <w:p w14:paraId="417BF29D"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林萍：你这么说我想起来了，之前有次开会后，胡博有问过我咱们这边之前有没有人转岗转到合</w:t>
      </w:r>
      <w:proofErr w:type="gramStart"/>
      <w:r w:rsidRPr="00800012">
        <w:rPr>
          <w:rFonts w:ascii="宋体" w:eastAsia="宋体" w:hAnsi="宋体" w:cs="Times New Roman" w:hint="eastAsia"/>
          <w:color w:val="030303"/>
          <w:kern w:val="0"/>
          <w:sz w:val="18"/>
          <w:szCs w:val="18"/>
        </w:rPr>
        <w:t>规</w:t>
      </w:r>
      <w:proofErr w:type="gramEnd"/>
      <w:r w:rsidRPr="00800012">
        <w:rPr>
          <w:rFonts w:ascii="宋体" w:eastAsia="宋体" w:hAnsi="宋体" w:cs="Times New Roman" w:hint="eastAsia"/>
          <w:color w:val="030303"/>
          <w:kern w:val="0"/>
          <w:sz w:val="18"/>
          <w:szCs w:val="18"/>
        </w:rPr>
        <w:t>部去的。你也知道，咱们公司现在合</w:t>
      </w:r>
      <w:proofErr w:type="gramStart"/>
      <w:r w:rsidRPr="00800012">
        <w:rPr>
          <w:rFonts w:ascii="宋体" w:eastAsia="宋体" w:hAnsi="宋体" w:cs="Times New Roman" w:hint="eastAsia"/>
          <w:color w:val="030303"/>
          <w:kern w:val="0"/>
          <w:sz w:val="18"/>
          <w:szCs w:val="18"/>
        </w:rPr>
        <w:t>规</w:t>
      </w:r>
      <w:proofErr w:type="gramEnd"/>
      <w:r w:rsidRPr="00800012">
        <w:rPr>
          <w:rFonts w:ascii="宋体" w:eastAsia="宋体" w:hAnsi="宋体" w:cs="Times New Roman" w:hint="eastAsia"/>
          <w:color w:val="030303"/>
          <w:kern w:val="0"/>
          <w:sz w:val="18"/>
          <w:szCs w:val="18"/>
        </w:rPr>
        <w:t>这块都集中在总部和分公司，要转岗到那边还挺难的。我把这个情况告诉他，他没说什么。我当时也没在意。</w:t>
      </w:r>
    </w:p>
    <w:p w14:paraId="4B17597C"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非宏：看来是我工作没做好啊，没有能及时了解到他的想法，我应该多找他聊聊的。</w:t>
      </w:r>
    </w:p>
    <w:p w14:paraId="59D0CBD4" w14:textId="77777777"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林萍：可能你最近忙，没有留意吧。你回头想想，最近他应该也有一些离职迹象的，只是你没注意而已。每个员工在离职前都会有些迹象，有时候如果能及早发现这些迹象，</w:t>
      </w:r>
      <w:proofErr w:type="gramStart"/>
      <w:r w:rsidRPr="00800012">
        <w:rPr>
          <w:rFonts w:ascii="宋体" w:eastAsia="宋体" w:hAnsi="宋体" w:cs="Times New Roman" w:hint="eastAsia"/>
          <w:color w:val="030303"/>
          <w:kern w:val="0"/>
          <w:sz w:val="18"/>
          <w:szCs w:val="18"/>
        </w:rPr>
        <w:t>早日跟</w:t>
      </w:r>
      <w:proofErr w:type="gramEnd"/>
      <w:r w:rsidRPr="00800012">
        <w:rPr>
          <w:rFonts w:ascii="宋体" w:eastAsia="宋体" w:hAnsi="宋体" w:cs="Times New Roman" w:hint="eastAsia"/>
          <w:color w:val="030303"/>
          <w:kern w:val="0"/>
          <w:sz w:val="18"/>
          <w:szCs w:val="18"/>
        </w:rPr>
        <w:t>他们交流沟通，可能可以及时把他们拉回来。</w:t>
      </w:r>
    </w:p>
    <w:p w14:paraId="3A285F6E" w14:textId="54D28B71" w:rsidR="007C7E51" w:rsidRPr="00800012" w:rsidRDefault="007C7E51" w:rsidP="007C7E51">
      <w:pPr>
        <w:rPr>
          <w:rFonts w:ascii="宋体" w:eastAsia="宋体" w:hAnsi="宋体" w:cs="Times New Roman"/>
          <w:color w:val="030303"/>
          <w:kern w:val="0"/>
          <w:sz w:val="18"/>
          <w:szCs w:val="18"/>
        </w:rPr>
      </w:pPr>
      <w:r w:rsidRPr="00800012">
        <w:rPr>
          <w:rFonts w:ascii="宋体" w:eastAsia="宋体" w:hAnsi="宋体" w:cs="Times New Roman" w:hint="eastAsia"/>
          <w:color w:val="030303"/>
          <w:kern w:val="0"/>
          <w:sz w:val="18"/>
          <w:szCs w:val="18"/>
        </w:rPr>
        <w:t>非宏：你这么一说我想起来了，大概一个月前本来有个大客户的</w:t>
      </w:r>
      <w:proofErr w:type="gramStart"/>
      <w:r w:rsidRPr="00800012">
        <w:rPr>
          <w:rFonts w:ascii="宋体" w:eastAsia="宋体" w:hAnsi="宋体" w:cs="Times New Roman" w:hint="eastAsia"/>
          <w:color w:val="030303"/>
          <w:kern w:val="0"/>
          <w:sz w:val="18"/>
          <w:szCs w:val="18"/>
        </w:rPr>
        <w:t>跟进想</w:t>
      </w:r>
      <w:proofErr w:type="gramEnd"/>
      <w:r w:rsidRPr="00800012">
        <w:rPr>
          <w:rFonts w:ascii="宋体" w:eastAsia="宋体" w:hAnsi="宋体" w:cs="Times New Roman" w:hint="eastAsia"/>
          <w:color w:val="030303"/>
          <w:kern w:val="0"/>
          <w:sz w:val="18"/>
          <w:szCs w:val="18"/>
        </w:rPr>
        <w:t>交给他的，他说最近家里有点事要处理，忙不过来，所以交给了另一个同事去跟进……平时遇到这种单子，他总是会很积极的。还有感觉最近他在部门例会上话也少了，不像以前那样那么活跃了。</w:t>
      </w:r>
      <w:r w:rsidRPr="00800012">
        <w:rPr>
          <w:rFonts w:ascii="宋体" w:eastAsia="宋体" w:hAnsi="宋体" w:cs="Times New Roman"/>
          <w:color w:val="030303"/>
          <w:kern w:val="0"/>
          <w:sz w:val="18"/>
          <w:szCs w:val="18"/>
        </w:rPr>
        <w:t>他</w:t>
      </w:r>
      <w:r w:rsidRPr="00800012">
        <w:rPr>
          <w:rFonts w:ascii="宋体" w:eastAsia="宋体" w:hAnsi="宋体" w:cs="Times New Roman" w:hint="eastAsia"/>
          <w:color w:val="030303"/>
          <w:kern w:val="0"/>
          <w:sz w:val="18"/>
          <w:szCs w:val="18"/>
        </w:rPr>
        <w:t>平时几乎不请假，</w:t>
      </w:r>
      <w:r w:rsidRPr="00800012">
        <w:rPr>
          <w:rFonts w:ascii="宋体" w:eastAsia="宋体" w:hAnsi="宋体" w:cs="Times New Roman"/>
          <w:color w:val="030303"/>
          <w:kern w:val="0"/>
          <w:sz w:val="18"/>
          <w:szCs w:val="18"/>
        </w:rPr>
        <w:t>最近</w:t>
      </w:r>
      <w:r w:rsidRPr="00800012">
        <w:rPr>
          <w:rFonts w:ascii="宋体" w:eastAsia="宋体" w:hAnsi="宋体" w:cs="Times New Roman" w:hint="eastAsia"/>
          <w:color w:val="030303"/>
          <w:kern w:val="0"/>
          <w:sz w:val="18"/>
          <w:szCs w:val="18"/>
        </w:rPr>
        <w:t>也请了好几次假</w:t>
      </w:r>
      <w:r w:rsidRPr="00800012">
        <w:rPr>
          <w:rFonts w:ascii="宋体" w:eastAsia="宋体" w:hAnsi="宋体" w:cs="Times New Roman"/>
          <w:color w:val="030303"/>
          <w:kern w:val="0"/>
          <w:sz w:val="18"/>
          <w:szCs w:val="18"/>
        </w:rPr>
        <w:t>，又说</w:t>
      </w:r>
      <w:r w:rsidRPr="00800012">
        <w:rPr>
          <w:rFonts w:ascii="宋体" w:eastAsia="宋体" w:hAnsi="宋体" w:cs="Times New Roman" w:hint="eastAsia"/>
          <w:color w:val="030303"/>
          <w:kern w:val="0"/>
          <w:sz w:val="18"/>
          <w:szCs w:val="18"/>
        </w:rPr>
        <w:lastRenderedPageBreak/>
        <w:t>是家里有事，</w:t>
      </w:r>
      <w:r w:rsidRPr="00800012">
        <w:rPr>
          <w:rFonts w:ascii="宋体" w:eastAsia="宋体" w:hAnsi="宋体" w:cs="Times New Roman"/>
          <w:color w:val="030303"/>
          <w:kern w:val="0"/>
          <w:sz w:val="18"/>
          <w:szCs w:val="18"/>
        </w:rPr>
        <w:t>而且</w:t>
      </w:r>
      <w:r w:rsidRPr="00800012">
        <w:rPr>
          <w:rFonts w:ascii="宋体" w:eastAsia="宋体" w:hAnsi="宋体" w:cs="Times New Roman" w:hint="eastAsia"/>
          <w:color w:val="030303"/>
          <w:kern w:val="0"/>
          <w:sz w:val="18"/>
          <w:szCs w:val="18"/>
        </w:rPr>
        <w:t>也经常早退</w:t>
      </w:r>
      <w:r w:rsidRPr="00800012">
        <w:rPr>
          <w:rFonts w:ascii="宋体" w:eastAsia="宋体" w:hAnsi="宋体" w:cs="Times New Roman"/>
          <w:color w:val="030303"/>
          <w:kern w:val="0"/>
          <w:sz w:val="18"/>
          <w:szCs w:val="18"/>
        </w:rPr>
        <w:t>，</w:t>
      </w:r>
      <w:r w:rsidRPr="00800012">
        <w:rPr>
          <w:rFonts w:ascii="宋体" w:eastAsia="宋体" w:hAnsi="宋体" w:cs="Times New Roman" w:hint="eastAsia"/>
          <w:color w:val="030303"/>
          <w:kern w:val="0"/>
          <w:sz w:val="18"/>
          <w:szCs w:val="18"/>
        </w:rPr>
        <w:t>这么一想</w:t>
      </w:r>
      <w:r w:rsidRPr="00800012">
        <w:rPr>
          <w:rFonts w:ascii="宋体" w:eastAsia="宋体" w:hAnsi="宋体" w:cs="Times New Roman"/>
          <w:color w:val="030303"/>
          <w:kern w:val="0"/>
          <w:sz w:val="18"/>
          <w:szCs w:val="18"/>
        </w:rPr>
        <w:t>确实不像他</w:t>
      </w:r>
      <w:r w:rsidRPr="00800012">
        <w:rPr>
          <w:rFonts w:ascii="宋体" w:eastAsia="宋体" w:hAnsi="宋体" w:cs="Times New Roman" w:hint="eastAsia"/>
          <w:color w:val="030303"/>
          <w:kern w:val="0"/>
          <w:sz w:val="18"/>
          <w:szCs w:val="18"/>
        </w:rPr>
        <w:t>……</w:t>
      </w:r>
    </w:p>
    <w:p w14:paraId="561A6902" w14:textId="67259D06" w:rsidR="00116906" w:rsidRPr="00800012" w:rsidRDefault="00116906" w:rsidP="00063F76">
      <w:pPr>
        <w:pStyle w:val="a3"/>
        <w:shd w:val="clear" w:color="auto" w:fill="FFFFFF"/>
        <w:spacing w:before="0" w:beforeAutospacing="0" w:after="0" w:afterAutospacing="0"/>
        <w:jc w:val="both"/>
        <w:rPr>
          <w:rFonts w:ascii="宋体" w:eastAsia="宋体" w:hAnsi="宋体" w:cs="Calibri"/>
          <w:kern w:val="2"/>
          <w:sz w:val="18"/>
          <w:szCs w:val="18"/>
        </w:rPr>
      </w:pPr>
    </w:p>
    <w:p w14:paraId="4E3B5515" w14:textId="323D0FA5" w:rsidR="00116906" w:rsidRPr="00800012" w:rsidRDefault="00D5292B" w:rsidP="00063F7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hint="eastAsia"/>
          <w:b/>
          <w:color w:val="030303"/>
          <w:sz w:val="18"/>
          <w:szCs w:val="18"/>
        </w:rPr>
        <w:t>0</w:t>
      </w:r>
      <w:r w:rsidRPr="00800012">
        <w:rPr>
          <w:rFonts w:ascii="宋体" w:eastAsia="宋体" w:hAnsi="宋体"/>
          <w:b/>
          <w:color w:val="030303"/>
          <w:sz w:val="18"/>
          <w:szCs w:val="18"/>
        </w:rPr>
        <w:t>3U02a</w:t>
      </w:r>
      <w:r w:rsidR="00116906" w:rsidRPr="00800012">
        <w:rPr>
          <w:rFonts w:ascii="宋体" w:eastAsia="宋体" w:hAnsi="宋体" w:cs="Calibri"/>
          <w:b/>
          <w:kern w:val="2"/>
          <w:sz w:val="18"/>
          <w:szCs w:val="18"/>
        </w:rPr>
        <w:t>小测验：胡博有什么离职</w:t>
      </w:r>
      <w:r w:rsidR="00A9670E" w:rsidRPr="00800012">
        <w:rPr>
          <w:rFonts w:ascii="宋体" w:eastAsia="宋体" w:hAnsi="宋体" w:cs="Calibri"/>
          <w:b/>
          <w:kern w:val="2"/>
          <w:sz w:val="18"/>
          <w:szCs w:val="18"/>
        </w:rPr>
        <w:t>迹象</w:t>
      </w:r>
      <w:r w:rsidR="00116906" w:rsidRPr="00800012">
        <w:rPr>
          <w:rFonts w:ascii="宋体" w:eastAsia="宋体" w:hAnsi="宋体" w:cs="Calibri"/>
          <w:b/>
          <w:kern w:val="2"/>
          <w:sz w:val="18"/>
          <w:szCs w:val="18"/>
        </w:rPr>
        <w:t>？</w:t>
      </w:r>
    </w:p>
    <w:p w14:paraId="47286EB2" w14:textId="3B279282" w:rsidR="001726D9" w:rsidRPr="00800012" w:rsidRDefault="00116906" w:rsidP="00063F76">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color w:val="030303"/>
          <w:sz w:val="18"/>
          <w:szCs w:val="18"/>
        </w:rPr>
        <w:t>从上面的案例中来看，胡博表现出了哪些离职</w:t>
      </w:r>
      <w:r w:rsidR="00A9670E" w:rsidRPr="00800012">
        <w:rPr>
          <w:rFonts w:ascii="宋体" w:eastAsia="宋体" w:hAnsi="宋体"/>
          <w:color w:val="030303"/>
          <w:sz w:val="18"/>
          <w:szCs w:val="18"/>
        </w:rPr>
        <w:t>迹象</w:t>
      </w:r>
      <w:r w:rsidRPr="00800012">
        <w:rPr>
          <w:rFonts w:ascii="宋体" w:eastAsia="宋体" w:hAnsi="宋体"/>
          <w:color w:val="030303"/>
          <w:sz w:val="18"/>
          <w:szCs w:val="18"/>
        </w:rPr>
        <w:t>？</w:t>
      </w:r>
    </w:p>
    <w:p w14:paraId="70FF5B96" w14:textId="782C5FF6" w:rsidR="00BB3845" w:rsidRPr="00800012" w:rsidRDefault="003D2AAD" w:rsidP="00063F76">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noProof/>
          <w:color w:val="030303"/>
          <w:sz w:val="18"/>
          <w:szCs w:val="18"/>
        </w:rPr>
        <mc:AlternateContent>
          <mc:Choice Requires="wps">
            <w:drawing>
              <wp:anchor distT="45720" distB="45720" distL="114300" distR="114300" simplePos="0" relativeHeight="251722752" behindDoc="0" locked="0" layoutInCell="1" allowOverlap="1" wp14:anchorId="70148833" wp14:editId="4A4E8BA7">
                <wp:simplePos x="0" y="0"/>
                <wp:positionH relativeFrom="column">
                  <wp:posOffset>17780</wp:posOffset>
                </wp:positionH>
                <wp:positionV relativeFrom="paragraph">
                  <wp:posOffset>60325</wp:posOffset>
                </wp:positionV>
                <wp:extent cx="4476115" cy="1080770"/>
                <wp:effectExtent l="0" t="0" r="19685" b="241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115" cy="10807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7BB4836" w14:textId="773021A8" w:rsidR="006B4CD8" w:rsidRDefault="006B4C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148833" id="_x0000_t202" coordsize="21600,21600" o:spt="202" path="m,l,21600r21600,l21600,xe">
                <v:stroke joinstyle="miter"/>
                <v:path gradientshapeok="t" o:connecttype="rect"/>
              </v:shapetype>
              <v:shape id="文本框 2" o:spid="_x0000_s1038" type="#_x0000_t202" style="position:absolute;left:0;text-align:left;margin-left:1.4pt;margin-top:4.75pt;width:352.45pt;height:85.1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" fillcolor="#cce8cf [3201]" strokecolor="#4472c4 [3204]" strokeweight="1pt">
                <v:textbox>
                  <w:txbxContent>
                    <w:p w14:paraId="57BB4836" w14:textId="773021A8" w:rsidR="006B4CD8" w:rsidRDefault="006B4CD8"/>
                  </w:txbxContent>
                </v:textbox>
                <w10:wrap type="square"/>
              </v:shape>
            </w:pict>
          </mc:Fallback>
        </mc:AlternateContent>
      </w:r>
    </w:p>
    <w:p w14:paraId="34EDF380" w14:textId="27A3441A" w:rsidR="00625E12" w:rsidRPr="00800012" w:rsidRDefault="00625E12" w:rsidP="00063F76">
      <w:pPr>
        <w:pStyle w:val="a3"/>
        <w:shd w:val="clear" w:color="auto" w:fill="FFFFFF"/>
        <w:spacing w:before="0" w:beforeAutospacing="0" w:after="0" w:afterAutospacing="0"/>
        <w:jc w:val="both"/>
        <w:rPr>
          <w:rFonts w:ascii="宋体" w:eastAsia="宋体" w:hAnsi="宋体"/>
          <w:color w:val="030303"/>
          <w:sz w:val="18"/>
          <w:szCs w:val="18"/>
        </w:rPr>
      </w:pPr>
    </w:p>
    <w:p w14:paraId="012DB4C0" w14:textId="77777777" w:rsidR="003D2AAD" w:rsidRPr="00800012" w:rsidRDefault="003D2AAD" w:rsidP="00063F76">
      <w:pPr>
        <w:pStyle w:val="a3"/>
        <w:shd w:val="clear" w:color="auto" w:fill="FFFFFF"/>
        <w:spacing w:before="0" w:beforeAutospacing="0" w:after="0" w:afterAutospacing="0"/>
        <w:jc w:val="both"/>
        <w:rPr>
          <w:rFonts w:ascii="宋体" w:eastAsia="宋体" w:hAnsi="宋体"/>
          <w:color w:val="030303"/>
          <w:sz w:val="18"/>
          <w:szCs w:val="18"/>
        </w:rPr>
      </w:pPr>
    </w:p>
    <w:p w14:paraId="19303CBF" w14:textId="77777777" w:rsidR="003D2AAD" w:rsidRPr="00800012" w:rsidRDefault="003D2AAD" w:rsidP="00063F76">
      <w:pPr>
        <w:pStyle w:val="a3"/>
        <w:shd w:val="clear" w:color="auto" w:fill="FFFFFF"/>
        <w:spacing w:before="0" w:beforeAutospacing="0" w:after="0" w:afterAutospacing="0"/>
        <w:jc w:val="both"/>
        <w:rPr>
          <w:rFonts w:ascii="宋体" w:eastAsia="宋体" w:hAnsi="宋体"/>
          <w:color w:val="030303"/>
          <w:sz w:val="18"/>
          <w:szCs w:val="18"/>
        </w:rPr>
      </w:pPr>
    </w:p>
    <w:p w14:paraId="21DC9BDF" w14:textId="0C882AD6" w:rsidR="003D2AAD" w:rsidRPr="00800012" w:rsidRDefault="003D2AAD" w:rsidP="00063F76">
      <w:pPr>
        <w:pStyle w:val="a3"/>
        <w:shd w:val="clear" w:color="auto" w:fill="FFFFFF"/>
        <w:spacing w:before="0" w:beforeAutospacing="0" w:after="0" w:afterAutospacing="0"/>
        <w:jc w:val="both"/>
        <w:rPr>
          <w:rFonts w:ascii="宋体" w:eastAsia="宋体" w:hAnsi="宋体"/>
          <w:color w:val="030303"/>
          <w:sz w:val="18"/>
          <w:szCs w:val="18"/>
        </w:rPr>
      </w:pPr>
    </w:p>
    <w:p w14:paraId="58696FB3" w14:textId="19AD2121" w:rsidR="00A9670E" w:rsidRPr="00800012" w:rsidRDefault="00625E12" w:rsidP="00063F76">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反馈：</w:t>
      </w:r>
      <w:r w:rsidRPr="00800012">
        <w:rPr>
          <w:rFonts w:ascii="宋体" w:eastAsia="宋体" w:hAnsi="宋体"/>
          <w:color w:val="030303"/>
          <w:sz w:val="18"/>
          <w:szCs w:val="18"/>
        </w:rPr>
        <w:t>胡博的离职迹象有：</w:t>
      </w:r>
      <w:r w:rsidRPr="00800012">
        <w:rPr>
          <w:rFonts w:ascii="宋体" w:eastAsia="宋体" w:hAnsi="宋体" w:hint="eastAsia"/>
          <w:color w:val="030303"/>
          <w:sz w:val="18"/>
          <w:szCs w:val="18"/>
        </w:rPr>
        <w:t>以忙不过来为借口</w:t>
      </w:r>
      <w:proofErr w:type="gramStart"/>
      <w:r w:rsidRPr="00800012">
        <w:rPr>
          <w:rFonts w:ascii="宋体" w:eastAsia="宋体" w:hAnsi="宋体" w:hint="eastAsia"/>
          <w:color w:val="030303"/>
          <w:sz w:val="18"/>
          <w:szCs w:val="18"/>
        </w:rPr>
        <w:t>不</w:t>
      </w:r>
      <w:proofErr w:type="gramEnd"/>
      <w:r w:rsidRPr="00800012">
        <w:rPr>
          <w:rFonts w:ascii="宋体" w:eastAsia="宋体" w:hAnsi="宋体" w:hint="eastAsia"/>
          <w:color w:val="030303"/>
          <w:sz w:val="18"/>
          <w:szCs w:val="18"/>
        </w:rPr>
        <w:t>跟进某个大客户；部门例会上不再积极发言；频繁请假，经常早退。</w:t>
      </w:r>
    </w:p>
    <w:p w14:paraId="091238C5" w14:textId="05DDBB87" w:rsidR="006B0080" w:rsidRPr="00800012" w:rsidRDefault="006B0080" w:rsidP="001726D9">
      <w:pPr>
        <w:pStyle w:val="a3"/>
        <w:shd w:val="clear" w:color="auto" w:fill="FFFFFF"/>
        <w:spacing w:before="0" w:beforeAutospacing="0" w:after="0" w:afterAutospacing="0"/>
        <w:jc w:val="both"/>
        <w:rPr>
          <w:rFonts w:ascii="宋体" w:eastAsia="宋体" w:hAnsi="宋体"/>
          <w:b/>
          <w:color w:val="030303"/>
          <w:sz w:val="18"/>
          <w:szCs w:val="18"/>
        </w:rPr>
      </w:pPr>
    </w:p>
    <w:p w14:paraId="401EE9AC" w14:textId="28BB1A0E" w:rsidR="001726D9" w:rsidRPr="00800012" w:rsidRDefault="00D5292B" w:rsidP="001726D9">
      <w:pPr>
        <w:pStyle w:val="a3"/>
        <w:shd w:val="clear" w:color="auto" w:fill="FFFFFF"/>
        <w:spacing w:before="0" w:beforeAutospacing="0" w:after="0" w:afterAutospacing="0"/>
        <w:jc w:val="both"/>
        <w:rPr>
          <w:rFonts w:ascii="宋体" w:eastAsia="宋体" w:hAnsi="宋体"/>
          <w:b/>
          <w:color w:val="030303"/>
          <w:sz w:val="18"/>
          <w:szCs w:val="18"/>
        </w:rPr>
      </w:pPr>
      <w:r w:rsidRPr="00096FEC">
        <w:rPr>
          <w:rFonts w:ascii="宋体" w:eastAsia="宋体" w:hAnsi="宋体"/>
          <w:b/>
          <w:color w:val="030303"/>
          <w:sz w:val="18"/>
          <w:szCs w:val="18"/>
        </w:rPr>
        <w:t>03U03</w:t>
      </w:r>
      <w:r w:rsidR="001726D9" w:rsidRPr="00096FEC">
        <w:rPr>
          <w:rFonts w:ascii="宋体" w:eastAsia="宋体" w:hAnsi="宋体" w:hint="eastAsia"/>
          <w:b/>
          <w:color w:val="030303"/>
          <w:sz w:val="18"/>
          <w:szCs w:val="18"/>
        </w:rPr>
        <w:t>员工离职前的常见信号</w:t>
      </w:r>
    </w:p>
    <w:p w14:paraId="2342166B" w14:textId="066BB3F1" w:rsidR="00981881" w:rsidRPr="00800012" w:rsidRDefault="006B0080" w:rsidP="00063F7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如果你仔细思考，你会发现</w:t>
      </w:r>
      <w:r w:rsidR="001726D9" w:rsidRPr="00800012">
        <w:rPr>
          <w:rFonts w:ascii="宋体" w:eastAsia="宋体" w:hAnsi="宋体" w:cs="Calibri" w:hint="eastAsia"/>
          <w:kern w:val="2"/>
          <w:sz w:val="18"/>
          <w:szCs w:val="18"/>
        </w:rPr>
        <w:t>员工离职前，总会或多或少地散发出一些信号</w:t>
      </w:r>
      <w:r w:rsidR="006B4CD8">
        <w:rPr>
          <w:rFonts w:ascii="宋体" w:eastAsia="宋体" w:hAnsi="宋体" w:cs="Calibri" w:hint="eastAsia"/>
          <w:kern w:val="2"/>
          <w:sz w:val="18"/>
          <w:szCs w:val="18"/>
        </w:rPr>
        <w:t>，或惯常的行为模式发生变化</w:t>
      </w:r>
      <w:r w:rsidR="001726D9" w:rsidRPr="00800012">
        <w:rPr>
          <w:rFonts w:ascii="宋体" w:eastAsia="宋体" w:hAnsi="宋体" w:cs="Calibri" w:hint="eastAsia"/>
          <w:kern w:val="2"/>
          <w:sz w:val="18"/>
          <w:szCs w:val="18"/>
        </w:rPr>
        <w:t>。 概括说来，有如下这些点：</w:t>
      </w:r>
      <w:r w:rsidR="006730E5" w:rsidRPr="00800012">
        <w:rPr>
          <w:rFonts w:ascii="宋体" w:eastAsia="宋体" w:hAnsi="宋体" w:cs="Calibri"/>
          <w:kern w:val="2"/>
          <w:sz w:val="18"/>
          <w:szCs w:val="18"/>
        </w:rPr>
        <w:t xml:space="preserve"> </w:t>
      </w:r>
    </w:p>
    <w:p w14:paraId="16463BB3" w14:textId="7BA268AB" w:rsidR="003504B7" w:rsidRPr="00800012" w:rsidRDefault="003504B7" w:rsidP="00063F76">
      <w:pPr>
        <w:pStyle w:val="a3"/>
        <w:shd w:val="clear" w:color="auto" w:fill="FFFFFF"/>
        <w:spacing w:before="0" w:beforeAutospacing="0" w:after="0" w:afterAutospacing="0"/>
        <w:jc w:val="both"/>
        <w:rPr>
          <w:rFonts w:ascii="宋体" w:eastAsia="宋体" w:hAnsi="宋体" w:cs="Calibri"/>
          <w:b/>
          <w:kern w:val="2"/>
          <w:sz w:val="18"/>
          <w:szCs w:val="18"/>
        </w:rPr>
      </w:pPr>
      <w:bookmarkStart w:id="0" w:name="_Hlk525201112"/>
      <w:r w:rsidRPr="00800012">
        <w:rPr>
          <w:rFonts w:ascii="宋体" w:eastAsia="宋体" w:hAnsi="宋体" w:cs="Calibri"/>
          <w:b/>
          <w:kern w:val="2"/>
          <w:sz w:val="18"/>
          <w:szCs w:val="18"/>
        </w:rPr>
        <w:t>在工作状态方面：</w:t>
      </w:r>
    </w:p>
    <w:p w14:paraId="77FD2ECE" w14:textId="77777777" w:rsidR="00E16E3E" w:rsidRDefault="000E55B7"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工作效率比平时低</w:t>
      </w:r>
    </w:p>
    <w:p w14:paraId="3FDEF2C5" w14:textId="50556B2B" w:rsidR="000E55B7" w:rsidRPr="00800012" w:rsidRDefault="000E55B7"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团队成员意识降低</w:t>
      </w:r>
    </w:p>
    <w:p w14:paraId="10F7A4F5" w14:textId="247236C2" w:rsidR="000E55B7" w:rsidRPr="00800012" w:rsidRDefault="000E55B7"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更频繁地承担</w:t>
      </w:r>
      <w:r w:rsidR="006B4CD8">
        <w:rPr>
          <w:rFonts w:ascii="宋体" w:eastAsia="宋体" w:hAnsi="宋体" w:cs="Calibri" w:hint="eastAsia"/>
          <w:kern w:val="2"/>
          <w:sz w:val="18"/>
          <w:szCs w:val="18"/>
        </w:rPr>
        <w:t>更</w:t>
      </w:r>
      <w:r w:rsidRPr="00800012">
        <w:rPr>
          <w:rFonts w:ascii="宋体" w:eastAsia="宋体" w:hAnsi="宋体" w:cs="Calibri" w:hint="eastAsia"/>
          <w:kern w:val="2"/>
          <w:sz w:val="18"/>
          <w:szCs w:val="18"/>
        </w:rPr>
        <w:t>少的工作</w:t>
      </w:r>
    </w:p>
    <w:p w14:paraId="2580849A" w14:textId="77777777" w:rsidR="00F82E0E" w:rsidRPr="00800012" w:rsidRDefault="000E55B7"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不愿意参与长期的大项目</w:t>
      </w:r>
    </w:p>
    <w:p w14:paraId="60FAC12D" w14:textId="77777777" w:rsidR="006B0080" w:rsidRPr="00800012" w:rsidRDefault="00F82E0E"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与顾客打交道的兴趣降低</w:t>
      </w:r>
    </w:p>
    <w:p w14:paraId="41DC5AA8" w14:textId="4CF2C6A4" w:rsidR="00F82E0E" w:rsidRPr="00800012" w:rsidRDefault="006B0080"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经常缺勤</w:t>
      </w:r>
      <w:r w:rsidR="009E3EA5" w:rsidRPr="00800012">
        <w:rPr>
          <w:rFonts w:ascii="宋体" w:eastAsia="宋体" w:hAnsi="宋体" w:cs="Calibri" w:hint="eastAsia"/>
          <w:kern w:val="2"/>
          <w:sz w:val="18"/>
          <w:szCs w:val="18"/>
        </w:rPr>
        <w:t xml:space="preserve"> </w:t>
      </w:r>
    </w:p>
    <w:p w14:paraId="3F7E41EE" w14:textId="2C16C259" w:rsidR="00F24FF7" w:rsidRPr="00800012" w:rsidRDefault="00F24FF7" w:rsidP="006730E5">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更频繁地早下班</w:t>
      </w:r>
    </w:p>
    <w:p w14:paraId="63E1AFCE" w14:textId="77777777" w:rsidR="006B0080" w:rsidRPr="00800012" w:rsidRDefault="006B0080" w:rsidP="0068347E">
      <w:pPr>
        <w:pStyle w:val="a3"/>
        <w:shd w:val="clear" w:color="auto" w:fill="FFFFFF"/>
        <w:spacing w:before="0" w:beforeAutospacing="0" w:after="0" w:afterAutospacing="0"/>
        <w:jc w:val="both"/>
        <w:rPr>
          <w:rFonts w:ascii="宋体" w:eastAsia="宋体" w:hAnsi="宋体" w:cs="Calibri"/>
          <w:kern w:val="2"/>
          <w:sz w:val="18"/>
          <w:szCs w:val="18"/>
        </w:rPr>
      </w:pPr>
    </w:p>
    <w:p w14:paraId="6A257586" w14:textId="5A7A0E35" w:rsidR="003504B7" w:rsidRPr="00800012" w:rsidRDefault="00042F02" w:rsidP="0068347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在</w:t>
      </w:r>
      <w:r w:rsidR="003504B7" w:rsidRPr="00800012">
        <w:rPr>
          <w:rFonts w:ascii="宋体" w:eastAsia="宋体" w:hAnsi="宋体" w:cs="Calibri"/>
          <w:b/>
          <w:kern w:val="2"/>
          <w:sz w:val="18"/>
          <w:szCs w:val="18"/>
        </w:rPr>
        <w:t>情绪态度方面：</w:t>
      </w:r>
    </w:p>
    <w:p w14:paraId="143CE6A2" w14:textId="3E9413B8" w:rsidR="003504B7" w:rsidRPr="00800012" w:rsidRDefault="003504B7" w:rsidP="006730E5">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工作漫不经心</w:t>
      </w:r>
    </w:p>
    <w:p w14:paraId="4B269900" w14:textId="77777777" w:rsidR="006E041F" w:rsidRDefault="000E55B7" w:rsidP="006E041F">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展现消极的情绪变化</w:t>
      </w:r>
      <w:r w:rsidR="006E041F">
        <w:rPr>
          <w:rFonts w:ascii="宋体" w:eastAsia="宋体" w:hAnsi="宋体" w:cs="Calibri" w:hint="eastAsia"/>
          <w:kern w:val="2"/>
          <w:sz w:val="18"/>
          <w:szCs w:val="18"/>
        </w:rPr>
        <w:t>，如</w:t>
      </w:r>
      <w:r w:rsidR="006E041F" w:rsidRPr="00800012">
        <w:rPr>
          <w:rFonts w:ascii="宋体" w:eastAsia="宋体" w:hAnsi="宋体" w:cs="Calibri" w:hint="eastAsia"/>
          <w:kern w:val="2"/>
          <w:sz w:val="18"/>
          <w:szCs w:val="18"/>
        </w:rPr>
        <w:t>频繁地对主管</w:t>
      </w:r>
      <w:r w:rsidR="006E041F">
        <w:rPr>
          <w:rFonts w:ascii="宋体" w:eastAsia="宋体" w:hAnsi="宋体" w:cs="Calibri" w:hint="eastAsia"/>
          <w:kern w:val="2"/>
          <w:sz w:val="18"/>
          <w:szCs w:val="18"/>
        </w:rPr>
        <w:t>或公司、工作、团队</w:t>
      </w:r>
      <w:r w:rsidR="006E041F" w:rsidRPr="00800012">
        <w:rPr>
          <w:rFonts w:ascii="宋体" w:eastAsia="宋体" w:hAnsi="宋体" w:cs="Calibri" w:hint="eastAsia"/>
          <w:kern w:val="2"/>
          <w:sz w:val="18"/>
          <w:szCs w:val="18"/>
        </w:rPr>
        <w:t>不满</w:t>
      </w:r>
    </w:p>
    <w:p w14:paraId="12DDE002" w14:textId="4E0CFAC6" w:rsidR="000E55B7" w:rsidRPr="00800012" w:rsidDel="003504B7" w:rsidRDefault="000E55B7" w:rsidP="006730E5">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努力程度和工作动力减少</w:t>
      </w:r>
    </w:p>
    <w:p w14:paraId="64E772DC" w14:textId="2BE374D4" w:rsidR="000E55B7" w:rsidRPr="00800012" w:rsidDel="003504B7" w:rsidRDefault="000E55B7" w:rsidP="006730E5">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减少对与工作相关事情的关注</w:t>
      </w:r>
    </w:p>
    <w:p w14:paraId="10EB4F7E" w14:textId="6F8B417D" w:rsidR="003504B7" w:rsidRPr="00800012" w:rsidRDefault="003504B7" w:rsidP="006730E5">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更少地取悦领导</w:t>
      </w:r>
      <w:r w:rsidR="00B4148F">
        <w:rPr>
          <w:rFonts w:ascii="宋体" w:eastAsia="宋体" w:hAnsi="宋体" w:cs="Calibri" w:hint="eastAsia"/>
          <w:kern w:val="2"/>
          <w:sz w:val="18"/>
          <w:szCs w:val="18"/>
        </w:rPr>
        <w:t>和同事</w:t>
      </w:r>
    </w:p>
    <w:p w14:paraId="150F14AC" w14:textId="67827CCF" w:rsidR="000E55B7" w:rsidRPr="00800012" w:rsidRDefault="000E55B7" w:rsidP="006730E5">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对</w:t>
      </w:r>
      <w:r w:rsidR="00BC0C87">
        <w:rPr>
          <w:rFonts w:ascii="宋体" w:eastAsia="宋体" w:hAnsi="宋体" w:cs="Calibri" w:hint="eastAsia"/>
          <w:sz w:val="18"/>
          <w:szCs w:val="18"/>
        </w:rPr>
        <w:t>工作</w:t>
      </w:r>
      <w:r w:rsidRPr="00800012">
        <w:rPr>
          <w:rFonts w:ascii="宋体" w:eastAsia="宋体" w:hAnsi="宋体" w:cs="Calibri" w:hint="eastAsia"/>
          <w:sz w:val="18"/>
          <w:szCs w:val="18"/>
        </w:rPr>
        <w:t>失去热情</w:t>
      </w:r>
      <w:r w:rsidRPr="00800012">
        <w:rPr>
          <w:rFonts w:ascii="宋体" w:eastAsia="宋体" w:hAnsi="宋体" w:cs="Calibri" w:hint="eastAsia"/>
          <w:kern w:val="2"/>
          <w:sz w:val="18"/>
          <w:szCs w:val="18"/>
        </w:rPr>
        <w:t>缺乏成就感</w:t>
      </w:r>
    </w:p>
    <w:p w14:paraId="19A06D88" w14:textId="77777777" w:rsidR="00042F02" w:rsidRPr="00800012" w:rsidRDefault="00042F02" w:rsidP="0068347E">
      <w:pPr>
        <w:pStyle w:val="a3"/>
        <w:shd w:val="clear" w:color="auto" w:fill="FFFFFF"/>
        <w:spacing w:before="0" w:beforeAutospacing="0" w:after="0" w:afterAutospacing="0"/>
        <w:ind w:left="420"/>
        <w:jc w:val="both"/>
        <w:rPr>
          <w:rFonts w:ascii="宋体" w:eastAsia="宋体" w:hAnsi="宋体" w:cs="Calibri"/>
          <w:kern w:val="2"/>
          <w:sz w:val="18"/>
          <w:szCs w:val="18"/>
        </w:rPr>
      </w:pPr>
    </w:p>
    <w:p w14:paraId="4DC1677E" w14:textId="44051931" w:rsidR="00042F02" w:rsidRPr="00800012" w:rsidRDefault="00042F02" w:rsidP="0068347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个人情况方面：</w:t>
      </w:r>
    </w:p>
    <w:p w14:paraId="65CA438B" w14:textId="77777777" w:rsidR="006B4CD8" w:rsidRPr="00800012" w:rsidRDefault="006B4CD8" w:rsidP="006B4CD8">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lastRenderedPageBreak/>
        <w:t>工作能量损耗大，精力不足</w:t>
      </w:r>
    </w:p>
    <w:p w14:paraId="0C86C4ED" w14:textId="1372EF26" w:rsidR="000E55B7" w:rsidRPr="00800012" w:rsidRDefault="000E55B7" w:rsidP="006730E5">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面临新的挑战：比如进入新岗位、接受新任务、加入新团队</w:t>
      </w:r>
    </w:p>
    <w:p w14:paraId="293D740B" w14:textId="77777777" w:rsidR="000E55B7" w:rsidRPr="00800012" w:rsidRDefault="000E55B7" w:rsidP="006730E5">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进入新的人生阶段：比如结婚、怀孕等</w:t>
      </w:r>
    </w:p>
    <w:p w14:paraId="35998976" w14:textId="77777777" w:rsidR="000E55B7" w:rsidRPr="00800012" w:rsidRDefault="000E55B7" w:rsidP="006730E5">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重大生命事件：比如遭遇亲人离世等</w:t>
      </w:r>
    </w:p>
    <w:bookmarkEnd w:id="0"/>
    <w:p w14:paraId="214290FC" w14:textId="77777777" w:rsidR="00981881" w:rsidRPr="00800012" w:rsidRDefault="00981881" w:rsidP="00B741AE">
      <w:pPr>
        <w:pStyle w:val="a3"/>
        <w:shd w:val="clear" w:color="auto" w:fill="FFFFFF"/>
        <w:spacing w:before="0" w:beforeAutospacing="0" w:after="0" w:afterAutospacing="0"/>
        <w:jc w:val="both"/>
        <w:rPr>
          <w:rFonts w:ascii="宋体" w:eastAsia="宋体" w:hAnsi="宋体"/>
          <w:b/>
          <w:color w:val="030303"/>
          <w:sz w:val="18"/>
          <w:szCs w:val="18"/>
        </w:rPr>
      </w:pPr>
    </w:p>
    <w:p w14:paraId="68677B7F" w14:textId="294AA11F" w:rsidR="00B741AE" w:rsidRPr="00800012" w:rsidRDefault="00B741AE" w:rsidP="00B741AE">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hint="eastAsia"/>
          <w:b/>
          <w:color w:val="030303"/>
          <w:sz w:val="18"/>
          <w:szCs w:val="18"/>
        </w:rPr>
        <w:t>0</w:t>
      </w:r>
      <w:r w:rsidRPr="00800012">
        <w:rPr>
          <w:rFonts w:ascii="宋体" w:eastAsia="宋体" w:hAnsi="宋体"/>
          <w:b/>
          <w:color w:val="030303"/>
          <w:sz w:val="18"/>
          <w:szCs w:val="18"/>
        </w:rPr>
        <w:t>3U0</w:t>
      </w:r>
      <w:r w:rsidR="00380D9F" w:rsidRPr="00800012">
        <w:rPr>
          <w:rFonts w:ascii="宋体" w:eastAsia="宋体" w:hAnsi="宋体" w:hint="eastAsia"/>
          <w:b/>
          <w:color w:val="030303"/>
          <w:sz w:val="18"/>
          <w:szCs w:val="18"/>
        </w:rPr>
        <w:t>4</w:t>
      </w:r>
      <w:r w:rsidR="00380D9F" w:rsidRPr="00800012">
        <w:rPr>
          <w:rFonts w:ascii="宋体" w:eastAsia="宋体" w:hAnsi="宋体"/>
          <w:b/>
          <w:color w:val="030303"/>
          <w:sz w:val="18"/>
          <w:szCs w:val="18"/>
        </w:rPr>
        <w:t>a</w:t>
      </w:r>
      <w:r w:rsidRPr="00800012">
        <w:rPr>
          <w:rFonts w:ascii="宋体" w:eastAsia="宋体" w:hAnsi="宋体" w:hint="eastAsia"/>
          <w:b/>
          <w:color w:val="030303"/>
          <w:sz w:val="18"/>
          <w:szCs w:val="18"/>
        </w:rPr>
        <w:t>小测验：胡博的离职信号</w:t>
      </w:r>
    </w:p>
    <w:p w14:paraId="1E8706A6" w14:textId="3A634520" w:rsidR="00A9670E" w:rsidRPr="00800012" w:rsidRDefault="00A9670E" w:rsidP="00B741AE">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请将</w:t>
      </w:r>
      <w:r w:rsidR="004418F8" w:rsidRPr="00800012">
        <w:rPr>
          <w:rFonts w:ascii="宋体" w:eastAsia="宋体" w:hAnsi="宋体" w:hint="eastAsia"/>
          <w:color w:val="030303"/>
          <w:sz w:val="18"/>
          <w:szCs w:val="18"/>
        </w:rPr>
        <w:t>胡博</w:t>
      </w:r>
      <w:r w:rsidRPr="00800012">
        <w:rPr>
          <w:rFonts w:ascii="宋体" w:eastAsia="宋体" w:hAnsi="宋体" w:hint="eastAsia"/>
          <w:color w:val="030303"/>
          <w:sz w:val="18"/>
          <w:szCs w:val="18"/>
        </w:rPr>
        <w:t>的表现和</w:t>
      </w:r>
      <w:r w:rsidR="00700DB1" w:rsidRPr="00800012">
        <w:rPr>
          <w:rFonts w:ascii="宋体" w:eastAsia="宋体" w:hAnsi="宋体" w:hint="eastAsia"/>
          <w:color w:val="030303"/>
          <w:sz w:val="18"/>
          <w:szCs w:val="18"/>
        </w:rPr>
        <w:t>离职前的信号</w:t>
      </w:r>
      <w:r w:rsidRPr="00800012">
        <w:rPr>
          <w:rFonts w:ascii="宋体" w:eastAsia="宋体" w:hAnsi="宋体" w:hint="eastAsia"/>
          <w:color w:val="030303"/>
          <w:sz w:val="18"/>
          <w:szCs w:val="18"/>
        </w:rPr>
        <w:t>对应起来。</w:t>
      </w:r>
      <w:r w:rsidR="001D0272">
        <w:rPr>
          <w:rFonts w:ascii="宋体" w:eastAsia="宋体" w:hAnsi="宋体" w:hint="eastAsia"/>
          <w:color w:val="030303"/>
          <w:sz w:val="18"/>
          <w:szCs w:val="18"/>
        </w:rPr>
        <w:t>（多选题）</w:t>
      </w:r>
    </w:p>
    <w:p w14:paraId="30A6FE34" w14:textId="1DCBCD83" w:rsidR="00A9670E" w:rsidRPr="00800012" w:rsidRDefault="00A9670E" w:rsidP="00B741AE">
      <w:pPr>
        <w:pStyle w:val="a3"/>
        <w:shd w:val="clear" w:color="auto" w:fill="FFFFFF"/>
        <w:spacing w:before="0" w:beforeAutospacing="0" w:after="0" w:afterAutospacing="0"/>
        <w:jc w:val="both"/>
        <w:rPr>
          <w:rFonts w:ascii="宋体" w:eastAsia="宋体" w:hAnsi="宋体"/>
          <w:color w:val="030303"/>
          <w:sz w:val="18"/>
          <w:szCs w:val="18"/>
        </w:rPr>
      </w:pPr>
    </w:p>
    <w:p w14:paraId="0EB3577D" w14:textId="4657DEA1" w:rsidR="00A9670E" w:rsidRPr="00800012" w:rsidRDefault="00A9670E" w:rsidP="00B741AE">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noProof/>
          <w:color w:val="030303"/>
          <w:sz w:val="18"/>
          <w:szCs w:val="18"/>
        </w:rPr>
        <mc:AlternateContent>
          <mc:Choice Requires="wps">
            <w:drawing>
              <wp:anchor distT="0" distB="0" distL="114300" distR="114300" simplePos="0" relativeHeight="251649536" behindDoc="0" locked="0" layoutInCell="1" allowOverlap="1" wp14:anchorId="4DF83C3E" wp14:editId="50E39675">
                <wp:simplePos x="0" y="0"/>
                <wp:positionH relativeFrom="margin">
                  <wp:posOffset>2771774</wp:posOffset>
                </wp:positionH>
                <wp:positionV relativeFrom="paragraph">
                  <wp:posOffset>13335</wp:posOffset>
                </wp:positionV>
                <wp:extent cx="1552575" cy="381000"/>
                <wp:effectExtent l="0" t="0" r="28575" b="19050"/>
                <wp:wrapNone/>
                <wp:docPr id="23" name="圆角矩形 23"/>
                <wp:cNvGraphicFramePr/>
                <a:graphic xmlns:a="http://schemas.openxmlformats.org/drawingml/2006/main">
                  <a:graphicData uri="http://schemas.microsoft.com/office/word/2010/wordprocessingShape">
                    <wps:wsp>
                      <wps:cNvSpPr/>
                      <wps:spPr>
                        <a:xfrm>
                          <a:off x="0" y="0"/>
                          <a:ext cx="1552575" cy="381000"/>
                        </a:xfrm>
                        <a:prstGeom prst="roundRect">
                          <a:avLst/>
                        </a:prstGeom>
                      </wps:spPr>
                      <wps:style>
                        <a:lnRef idx="2">
                          <a:schemeClr val="dk1"/>
                        </a:lnRef>
                        <a:fillRef idx="1">
                          <a:schemeClr val="lt1"/>
                        </a:fillRef>
                        <a:effectRef idx="0">
                          <a:schemeClr val="dk1"/>
                        </a:effectRef>
                        <a:fontRef idx="minor">
                          <a:schemeClr val="dk1"/>
                        </a:fontRef>
                      </wps:style>
                      <wps:txbx>
                        <w:txbxContent>
                          <w:p w14:paraId="75945170" w14:textId="5E8B5E41" w:rsidR="006B4CD8" w:rsidRDefault="006B4CD8" w:rsidP="007059B0">
                            <w:pPr>
                              <w:jc w:val="center"/>
                            </w:pPr>
                            <w:r w:rsidRPr="00D83AD0">
                              <w:rPr>
                                <w:rFonts w:ascii="宋体" w:eastAsia="宋体" w:hAnsi="宋体" w:cs="Calibri" w:hint="eastAsia"/>
                                <w:sz w:val="18"/>
                                <w:szCs w:val="18"/>
                              </w:rPr>
                              <w:t>部门例会上不再积极发言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F83C3E" id="圆角矩形 23" o:spid="_x0000_s1039" style="position:absolute;left:0;text-align:left;margin-left:218.25pt;margin-top:1.05pt;width:122.25pt;height:30pt;z-index:251649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" fillcolor="#cce8cf [3201]" strokecolor="black [3200]" strokeweight="1pt">
                <v:stroke joinstyle="miter"/>
                <v:textbox>
                  <w:txbxContent>
                    <w:p w14:paraId="75945170" w14:textId="5E8B5E41" w:rsidR="006B4CD8" w:rsidRDefault="006B4CD8" w:rsidP="007059B0">
                      <w:pPr>
                        <w:jc w:val="center"/>
                      </w:pPr>
                      <w:r w:rsidRPr="00D83AD0">
                        <w:rPr>
                          <w:rFonts w:ascii="宋体" w:eastAsia="宋体" w:hAnsi="宋体" w:cs="Calibri" w:hint="eastAsia"/>
                          <w:sz w:val="18"/>
                          <w:szCs w:val="18"/>
                        </w:rPr>
                        <w:t>部门例会上不再积极发言</w:t>
                      </w:r>
                    </w:p>
                  </w:txbxContent>
                </v:textbox>
                <w10:wrap anchorx="margin"/>
              </v:roundrect>
            </w:pict>
          </mc:Fallback>
        </mc:AlternateContent>
      </w:r>
      <w:r w:rsidRPr="00800012">
        <w:rPr>
          <w:rFonts w:ascii="宋体" w:eastAsia="宋体" w:hAnsi="宋体"/>
          <w:noProof/>
          <w:color w:val="030303"/>
          <w:sz w:val="18"/>
          <w:szCs w:val="18"/>
        </w:rPr>
        <mc:AlternateContent>
          <mc:Choice Requires="wps">
            <w:drawing>
              <wp:anchor distT="0" distB="0" distL="114300" distR="114300" simplePos="0" relativeHeight="251648512" behindDoc="0" locked="0" layoutInCell="1" allowOverlap="1" wp14:anchorId="488A8A08" wp14:editId="6A7C0B14">
                <wp:simplePos x="0" y="0"/>
                <wp:positionH relativeFrom="margin">
                  <wp:align>left</wp:align>
                </wp:positionH>
                <wp:positionV relativeFrom="paragraph">
                  <wp:posOffset>13335</wp:posOffset>
                </wp:positionV>
                <wp:extent cx="2476500" cy="381000"/>
                <wp:effectExtent l="0" t="0" r="19050" b="19050"/>
                <wp:wrapNone/>
                <wp:docPr id="22" name="圆角矩形 22"/>
                <wp:cNvGraphicFramePr/>
                <a:graphic xmlns:a="http://schemas.openxmlformats.org/drawingml/2006/main">
                  <a:graphicData uri="http://schemas.microsoft.com/office/word/2010/wordprocessingShape">
                    <wps:wsp>
                      <wps:cNvSpPr/>
                      <wps:spPr>
                        <a:xfrm>
                          <a:off x="0" y="0"/>
                          <a:ext cx="2476500" cy="381000"/>
                        </a:xfrm>
                        <a:prstGeom prst="roundRect">
                          <a:avLst/>
                        </a:prstGeom>
                      </wps:spPr>
                      <wps:style>
                        <a:lnRef idx="2">
                          <a:schemeClr val="dk1"/>
                        </a:lnRef>
                        <a:fillRef idx="1">
                          <a:schemeClr val="lt1"/>
                        </a:fillRef>
                        <a:effectRef idx="0">
                          <a:schemeClr val="dk1"/>
                        </a:effectRef>
                        <a:fontRef idx="minor">
                          <a:schemeClr val="dk1"/>
                        </a:fontRef>
                      </wps:style>
                      <wps:txbx>
                        <w:txbxContent>
                          <w:p w14:paraId="10F731C8" w14:textId="30E98D2D" w:rsidR="006B4CD8" w:rsidRPr="00D83AD0" w:rsidRDefault="006B4CD8" w:rsidP="007059B0">
                            <w:pPr>
                              <w:jc w:val="center"/>
                              <w:rPr>
                                <w:sz w:val="18"/>
                                <w:szCs w:val="18"/>
                              </w:rPr>
                            </w:pPr>
                            <w:r w:rsidRPr="00D83AD0">
                              <w:rPr>
                                <w:rFonts w:ascii="宋体" w:eastAsia="宋体" w:hAnsi="宋体" w:cs="Calibri" w:hint="eastAsia"/>
                                <w:sz w:val="18"/>
                                <w:szCs w:val="18"/>
                              </w:rPr>
                              <w:t>以忙不过来为借口</w:t>
                            </w:r>
                            <w:proofErr w:type="gramStart"/>
                            <w:r w:rsidRPr="00D83AD0">
                              <w:rPr>
                                <w:rFonts w:ascii="宋体" w:eastAsia="宋体" w:hAnsi="宋体" w:cs="Calibri" w:hint="eastAsia"/>
                                <w:sz w:val="18"/>
                                <w:szCs w:val="18"/>
                              </w:rPr>
                              <w:t>不</w:t>
                            </w:r>
                            <w:proofErr w:type="gramEnd"/>
                            <w:r w:rsidRPr="00D83AD0">
                              <w:rPr>
                                <w:rFonts w:ascii="宋体" w:eastAsia="宋体" w:hAnsi="宋体" w:cs="Calibri" w:hint="eastAsia"/>
                                <w:sz w:val="18"/>
                                <w:szCs w:val="18"/>
                              </w:rPr>
                              <w:t>跟进某个大客户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8A8A08" id="圆角矩形 22" o:spid="_x0000_s1040" style="position:absolute;left:0;text-align:left;margin-left:0;margin-top:1.05pt;width:195pt;height:30pt;z-index:25164851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" fillcolor="#cce8cf [3201]" strokecolor="black [3200]" strokeweight="1pt">
                <v:stroke joinstyle="miter"/>
                <v:textbox>
                  <w:txbxContent>
                    <w:p w14:paraId="10F731C8" w14:textId="30E98D2D" w:rsidR="006B4CD8" w:rsidRPr="00D83AD0" w:rsidRDefault="006B4CD8" w:rsidP="007059B0">
                      <w:pPr>
                        <w:jc w:val="center"/>
                        <w:rPr>
                          <w:sz w:val="18"/>
                          <w:szCs w:val="18"/>
                        </w:rPr>
                      </w:pPr>
                      <w:r w:rsidRPr="00D83AD0">
                        <w:rPr>
                          <w:rFonts w:ascii="宋体" w:eastAsia="宋体" w:hAnsi="宋体" w:cs="Calibri" w:hint="eastAsia"/>
                          <w:sz w:val="18"/>
                          <w:szCs w:val="18"/>
                        </w:rPr>
                        <w:t>以忙不过来为借口</w:t>
                      </w:r>
                      <w:proofErr w:type="gramStart"/>
                      <w:r w:rsidRPr="00D83AD0">
                        <w:rPr>
                          <w:rFonts w:ascii="宋体" w:eastAsia="宋体" w:hAnsi="宋体" w:cs="Calibri" w:hint="eastAsia"/>
                          <w:sz w:val="18"/>
                          <w:szCs w:val="18"/>
                        </w:rPr>
                        <w:t>不</w:t>
                      </w:r>
                      <w:proofErr w:type="gramEnd"/>
                      <w:r w:rsidRPr="00D83AD0">
                        <w:rPr>
                          <w:rFonts w:ascii="宋体" w:eastAsia="宋体" w:hAnsi="宋体" w:cs="Calibri" w:hint="eastAsia"/>
                          <w:sz w:val="18"/>
                          <w:szCs w:val="18"/>
                        </w:rPr>
                        <w:t>跟进某个大客户</w:t>
                      </w:r>
                    </w:p>
                  </w:txbxContent>
                </v:textbox>
                <w10:wrap anchorx="margin"/>
              </v:roundrect>
            </w:pict>
          </mc:Fallback>
        </mc:AlternateContent>
      </w:r>
    </w:p>
    <w:p w14:paraId="113005C5" w14:textId="0A4955D4" w:rsidR="00A9670E" w:rsidRPr="00800012" w:rsidRDefault="00A9670E" w:rsidP="00B741AE">
      <w:pPr>
        <w:pStyle w:val="a3"/>
        <w:shd w:val="clear" w:color="auto" w:fill="FFFFFF"/>
        <w:spacing w:before="0" w:beforeAutospacing="0" w:after="0" w:afterAutospacing="0"/>
        <w:jc w:val="both"/>
        <w:rPr>
          <w:rFonts w:ascii="宋体" w:eastAsia="宋体" w:hAnsi="宋体"/>
          <w:color w:val="030303"/>
          <w:sz w:val="18"/>
          <w:szCs w:val="18"/>
        </w:rPr>
      </w:pPr>
    </w:p>
    <w:p w14:paraId="03AEEDFA" w14:textId="340490BE" w:rsidR="008D1EA2" w:rsidRPr="00D83AD0" w:rsidRDefault="00BD7D09" w:rsidP="00D83AD0">
      <w:pPr>
        <w:jc w:val="center"/>
        <w:rPr>
          <w:rFonts w:ascii="宋体" w:eastAsia="宋体" w:hAnsi="宋体" w:cs="Calibri"/>
          <w:sz w:val="18"/>
          <w:szCs w:val="18"/>
        </w:rPr>
      </w:pPr>
      <w:r w:rsidRPr="00800012">
        <w:rPr>
          <w:rFonts w:ascii="宋体" w:eastAsia="宋体" w:hAnsi="宋体"/>
          <w:noProof/>
          <w:color w:val="030303"/>
          <w:sz w:val="18"/>
          <w:szCs w:val="18"/>
        </w:rPr>
        <mc:AlternateContent>
          <mc:Choice Requires="wps">
            <w:drawing>
              <wp:anchor distT="0" distB="0" distL="114300" distR="114300" simplePos="0" relativeHeight="251650560" behindDoc="0" locked="0" layoutInCell="1" allowOverlap="1" wp14:anchorId="56503DB1" wp14:editId="7DC9B9B7">
                <wp:simplePos x="0" y="0"/>
                <wp:positionH relativeFrom="margin">
                  <wp:posOffset>39834</wp:posOffset>
                </wp:positionH>
                <wp:positionV relativeFrom="paragraph">
                  <wp:posOffset>21590</wp:posOffset>
                </wp:positionV>
                <wp:extent cx="1552575" cy="381000"/>
                <wp:effectExtent l="0" t="0" r="28575" b="19050"/>
                <wp:wrapNone/>
                <wp:docPr id="24" name="圆角矩形 24"/>
                <wp:cNvGraphicFramePr/>
                <a:graphic xmlns:a="http://schemas.openxmlformats.org/drawingml/2006/main">
                  <a:graphicData uri="http://schemas.microsoft.com/office/word/2010/wordprocessingShape">
                    <wps:wsp>
                      <wps:cNvSpPr/>
                      <wps:spPr>
                        <a:xfrm>
                          <a:off x="0" y="0"/>
                          <a:ext cx="1552575" cy="381000"/>
                        </a:xfrm>
                        <a:prstGeom prst="roundRect">
                          <a:avLst/>
                        </a:prstGeom>
                      </wps:spPr>
                      <wps:style>
                        <a:lnRef idx="2">
                          <a:schemeClr val="dk1"/>
                        </a:lnRef>
                        <a:fillRef idx="1">
                          <a:schemeClr val="lt1"/>
                        </a:fillRef>
                        <a:effectRef idx="0">
                          <a:schemeClr val="dk1"/>
                        </a:effectRef>
                        <a:fontRef idx="minor">
                          <a:schemeClr val="dk1"/>
                        </a:fontRef>
                      </wps:style>
                      <wps:txbx>
                        <w:txbxContent>
                          <w:p w14:paraId="26A82571" w14:textId="1BA1D89C" w:rsidR="006B4CD8" w:rsidRPr="00D83AD0" w:rsidRDefault="006B4CD8" w:rsidP="002C1CBB">
                            <w:pPr>
                              <w:jc w:val="center"/>
                              <w:rPr>
                                <w:rFonts w:ascii="宋体" w:eastAsia="宋体" w:hAnsi="宋体" w:cs="Calibri"/>
                                <w:sz w:val="18"/>
                                <w:szCs w:val="18"/>
                              </w:rPr>
                            </w:pPr>
                            <w:r w:rsidRPr="00D83AD0">
                              <w:rPr>
                                <w:rFonts w:ascii="宋体" w:eastAsia="宋体" w:hAnsi="宋体" w:cs="Calibri" w:hint="eastAsia"/>
                                <w:sz w:val="18"/>
                                <w:szCs w:val="18"/>
                              </w:rPr>
                              <w:t>频繁请假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503DB1" id="圆角矩形 24" o:spid="_x0000_s1041" style="position:absolute;left:0;text-align:left;margin-left:3.15pt;margin-top:1.7pt;width:122.25pt;height:30pt;z-index:251650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" fillcolor="#cce8cf [3201]" strokecolor="black [3200]" strokeweight="1pt">
                <v:stroke joinstyle="miter"/>
                <v:textbox>
                  <w:txbxContent>
                    <w:p w14:paraId="26A82571" w14:textId="1BA1D89C" w:rsidR="006B4CD8" w:rsidRPr="00D83AD0" w:rsidRDefault="006B4CD8" w:rsidP="002C1CBB">
                      <w:pPr>
                        <w:jc w:val="center"/>
                        <w:rPr>
                          <w:rFonts w:ascii="宋体" w:eastAsia="宋体" w:hAnsi="宋体" w:cs="Calibri"/>
                          <w:sz w:val="18"/>
                          <w:szCs w:val="18"/>
                        </w:rPr>
                      </w:pPr>
                      <w:r w:rsidRPr="00D83AD0">
                        <w:rPr>
                          <w:rFonts w:ascii="宋体" w:eastAsia="宋体" w:hAnsi="宋体" w:cs="Calibri" w:hint="eastAsia"/>
                          <w:sz w:val="18"/>
                          <w:szCs w:val="18"/>
                        </w:rPr>
                        <w:t>频繁请假</w:t>
                      </w:r>
                    </w:p>
                  </w:txbxContent>
                </v:textbox>
                <w10:wrap anchorx="margin"/>
              </v:roundrect>
            </w:pict>
          </mc:Fallback>
        </mc:AlternateContent>
      </w:r>
      <w:r w:rsidR="008D1EA2" w:rsidRPr="00D83AD0">
        <w:rPr>
          <w:rFonts w:ascii="宋体" w:eastAsia="宋体" w:hAnsi="宋体" w:cs="Calibri"/>
          <w:noProof/>
          <w:sz w:val="18"/>
          <w:szCs w:val="18"/>
        </w:rPr>
        <mc:AlternateContent>
          <mc:Choice Requires="wps">
            <w:drawing>
              <wp:anchor distT="0" distB="0" distL="114300" distR="114300" simplePos="0" relativeHeight="251713536" behindDoc="0" locked="0" layoutInCell="1" allowOverlap="1" wp14:anchorId="5A6E8F11" wp14:editId="133E361E">
                <wp:simplePos x="0" y="0"/>
                <wp:positionH relativeFrom="margin">
                  <wp:posOffset>2776693</wp:posOffset>
                </wp:positionH>
                <wp:positionV relativeFrom="paragraph">
                  <wp:posOffset>33655</wp:posOffset>
                </wp:positionV>
                <wp:extent cx="1552575" cy="381000"/>
                <wp:effectExtent l="0" t="0" r="28575" b="19050"/>
                <wp:wrapNone/>
                <wp:docPr id="4" name="圆角矩形 24"/>
                <wp:cNvGraphicFramePr/>
                <a:graphic xmlns:a="http://schemas.openxmlformats.org/drawingml/2006/main">
                  <a:graphicData uri="http://schemas.microsoft.com/office/word/2010/wordprocessingShape">
                    <wps:wsp>
                      <wps:cNvSpPr/>
                      <wps:spPr>
                        <a:xfrm>
                          <a:off x="0" y="0"/>
                          <a:ext cx="1552575" cy="381000"/>
                        </a:xfrm>
                        <a:prstGeom prst="roundRect">
                          <a:avLst/>
                        </a:prstGeom>
                      </wps:spPr>
                      <wps:style>
                        <a:lnRef idx="2">
                          <a:schemeClr val="dk1"/>
                        </a:lnRef>
                        <a:fillRef idx="1">
                          <a:schemeClr val="lt1"/>
                        </a:fillRef>
                        <a:effectRef idx="0">
                          <a:schemeClr val="dk1"/>
                        </a:effectRef>
                        <a:fontRef idx="minor">
                          <a:schemeClr val="dk1"/>
                        </a:fontRef>
                      </wps:style>
                      <wps:txbx>
                        <w:txbxContent>
                          <w:p w14:paraId="60DF880F" w14:textId="691E62CE" w:rsidR="006B4CD8" w:rsidRPr="00D83AD0" w:rsidRDefault="006B4CD8" w:rsidP="007059B0">
                            <w:pPr>
                              <w:jc w:val="center"/>
                              <w:rPr>
                                <w:rFonts w:ascii="宋体" w:eastAsia="宋体" w:hAnsi="宋体" w:cs="Calibri"/>
                                <w:sz w:val="18"/>
                                <w:szCs w:val="18"/>
                              </w:rPr>
                            </w:pPr>
                            <w:r w:rsidRPr="00D83AD0">
                              <w:rPr>
                                <w:rFonts w:ascii="宋体" w:eastAsia="宋体" w:hAnsi="宋体" w:cs="Calibri" w:hint="eastAsia"/>
                                <w:sz w:val="18"/>
                                <w:szCs w:val="18"/>
                              </w:rPr>
                              <w:t>经常</w:t>
                            </w:r>
                            <w:r w:rsidRPr="00D83AD0">
                              <w:rPr>
                                <w:rFonts w:ascii="宋体" w:eastAsia="宋体" w:hAnsi="宋体" w:cs="Calibri"/>
                                <w:sz w:val="18"/>
                                <w:szCs w:val="18"/>
                              </w:rPr>
                              <w:t>早退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6E8F11" id="_x0000_s1042" style="position:absolute;left:0;text-align:left;margin-left:218.65pt;margin-top:2.65pt;width:122.25pt;height:30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" fillcolor="#cce8cf [3201]" strokecolor="black [3200]" strokeweight="1pt">
                <v:stroke joinstyle="miter"/>
                <v:textbox>
                  <w:txbxContent>
                    <w:p w14:paraId="60DF880F" w14:textId="691E62CE" w:rsidR="006B4CD8" w:rsidRPr="00D83AD0" w:rsidRDefault="006B4CD8" w:rsidP="007059B0">
                      <w:pPr>
                        <w:jc w:val="center"/>
                        <w:rPr>
                          <w:rFonts w:ascii="宋体" w:eastAsia="宋体" w:hAnsi="宋体" w:cs="Calibri"/>
                          <w:sz w:val="18"/>
                          <w:szCs w:val="18"/>
                        </w:rPr>
                      </w:pPr>
                      <w:r w:rsidRPr="00D83AD0">
                        <w:rPr>
                          <w:rFonts w:ascii="宋体" w:eastAsia="宋体" w:hAnsi="宋体" w:cs="Calibri" w:hint="eastAsia"/>
                          <w:sz w:val="18"/>
                          <w:szCs w:val="18"/>
                        </w:rPr>
                        <w:t>经常</w:t>
                      </w:r>
                      <w:r w:rsidRPr="00D83AD0">
                        <w:rPr>
                          <w:rFonts w:ascii="宋体" w:eastAsia="宋体" w:hAnsi="宋体" w:cs="Calibri"/>
                          <w:sz w:val="18"/>
                          <w:szCs w:val="18"/>
                        </w:rPr>
                        <w:t>早退</w:t>
                      </w:r>
                    </w:p>
                  </w:txbxContent>
                </v:textbox>
                <w10:wrap anchorx="margin"/>
              </v:roundrect>
            </w:pict>
          </mc:Fallback>
        </mc:AlternateContent>
      </w:r>
      <w:r w:rsidR="00700DB1" w:rsidRPr="00D83AD0">
        <w:rPr>
          <w:rFonts w:ascii="宋体" w:eastAsia="宋体" w:hAnsi="宋体" w:cs="Calibri"/>
          <w:sz w:val="18"/>
          <w:szCs w:val="18"/>
        </w:rPr>
        <w:br/>
      </w:r>
    </w:p>
    <w:p w14:paraId="078CE172" w14:textId="77AE53C0" w:rsidR="00B741AE" w:rsidRPr="00800012" w:rsidRDefault="00700DB1" w:rsidP="00062A64">
      <w:pPr>
        <w:pStyle w:val="a3"/>
        <w:numPr>
          <w:ilvl w:val="0"/>
          <w:numId w:val="31"/>
        </w:numPr>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工作效率比平时低</w:t>
      </w:r>
    </w:p>
    <w:p w14:paraId="4F46A129" w14:textId="424F7A95" w:rsidR="00700DB1" w:rsidRPr="00800012" w:rsidRDefault="00700DB1" w:rsidP="00062A64">
      <w:pPr>
        <w:pStyle w:val="a3"/>
        <w:numPr>
          <w:ilvl w:val="0"/>
          <w:numId w:val="31"/>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团队成员意识降低</w:t>
      </w:r>
    </w:p>
    <w:p w14:paraId="4CCAB450" w14:textId="65109B68" w:rsidR="00BA4037" w:rsidRPr="00800012" w:rsidRDefault="00700DB1" w:rsidP="00062A64">
      <w:pPr>
        <w:pStyle w:val="a3"/>
        <w:numPr>
          <w:ilvl w:val="0"/>
          <w:numId w:val="31"/>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更频繁地承担</w:t>
      </w:r>
      <w:r w:rsidR="000E0019">
        <w:rPr>
          <w:rFonts w:ascii="宋体" w:eastAsia="宋体" w:hAnsi="宋体" w:hint="eastAsia"/>
          <w:color w:val="0070C0"/>
          <w:sz w:val="18"/>
          <w:szCs w:val="18"/>
        </w:rPr>
        <w:t>更</w:t>
      </w:r>
      <w:r w:rsidRPr="00800012">
        <w:rPr>
          <w:rFonts w:ascii="宋体" w:eastAsia="宋体" w:hAnsi="宋体" w:hint="eastAsia"/>
          <w:color w:val="0070C0"/>
          <w:sz w:val="18"/>
          <w:szCs w:val="18"/>
        </w:rPr>
        <w:t>少的工作</w:t>
      </w:r>
    </w:p>
    <w:p w14:paraId="6530D1FF" w14:textId="058DB0F1" w:rsidR="00700DB1" w:rsidRPr="00800012" w:rsidRDefault="00700DB1" w:rsidP="00062A64">
      <w:pPr>
        <w:pStyle w:val="a3"/>
        <w:numPr>
          <w:ilvl w:val="0"/>
          <w:numId w:val="31"/>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努力程度和工作动力减少</w:t>
      </w:r>
    </w:p>
    <w:p w14:paraId="5FB1B735" w14:textId="02861524" w:rsidR="00700DB1" w:rsidRPr="00800012" w:rsidRDefault="00700DB1" w:rsidP="00062A64">
      <w:pPr>
        <w:pStyle w:val="a3"/>
        <w:numPr>
          <w:ilvl w:val="0"/>
          <w:numId w:val="3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减少对与工作相关事情的关注</w:t>
      </w:r>
    </w:p>
    <w:p w14:paraId="0A5E1C28" w14:textId="77777777" w:rsidR="006E041F" w:rsidRDefault="006E041F" w:rsidP="006E041F">
      <w:pPr>
        <w:pStyle w:val="a3"/>
        <w:numPr>
          <w:ilvl w:val="0"/>
          <w:numId w:val="3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展现消极的情绪变化</w:t>
      </w:r>
      <w:r>
        <w:rPr>
          <w:rFonts w:ascii="宋体" w:eastAsia="宋体" w:hAnsi="宋体" w:cs="Calibri" w:hint="eastAsia"/>
          <w:kern w:val="2"/>
          <w:sz w:val="18"/>
          <w:szCs w:val="18"/>
        </w:rPr>
        <w:t>，如</w:t>
      </w:r>
      <w:r w:rsidRPr="00800012">
        <w:rPr>
          <w:rFonts w:ascii="宋体" w:eastAsia="宋体" w:hAnsi="宋体" w:cs="Calibri" w:hint="eastAsia"/>
          <w:kern w:val="2"/>
          <w:sz w:val="18"/>
          <w:szCs w:val="18"/>
        </w:rPr>
        <w:t>频繁地对主管</w:t>
      </w:r>
      <w:r>
        <w:rPr>
          <w:rFonts w:ascii="宋体" w:eastAsia="宋体" w:hAnsi="宋体" w:cs="Calibri" w:hint="eastAsia"/>
          <w:kern w:val="2"/>
          <w:sz w:val="18"/>
          <w:szCs w:val="18"/>
        </w:rPr>
        <w:t>或公司、工作、团队</w:t>
      </w:r>
      <w:r w:rsidRPr="00800012">
        <w:rPr>
          <w:rFonts w:ascii="宋体" w:eastAsia="宋体" w:hAnsi="宋体" w:cs="Calibri" w:hint="eastAsia"/>
          <w:kern w:val="2"/>
          <w:sz w:val="18"/>
          <w:szCs w:val="18"/>
        </w:rPr>
        <w:t>不满</w:t>
      </w:r>
    </w:p>
    <w:p w14:paraId="34BED0EE" w14:textId="24DF8D63" w:rsidR="001B6BD7" w:rsidRPr="00800012" w:rsidRDefault="001B6BD7" w:rsidP="00062A64">
      <w:pPr>
        <w:pStyle w:val="a3"/>
        <w:numPr>
          <w:ilvl w:val="0"/>
          <w:numId w:val="31"/>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经常缺勤</w:t>
      </w:r>
    </w:p>
    <w:p w14:paraId="3456D08B" w14:textId="3EF3199E" w:rsidR="00617E26" w:rsidRPr="00800012" w:rsidRDefault="00617E26" w:rsidP="00062A64">
      <w:pPr>
        <w:pStyle w:val="a3"/>
        <w:numPr>
          <w:ilvl w:val="0"/>
          <w:numId w:val="31"/>
        </w:numPr>
        <w:shd w:val="clear" w:color="auto" w:fill="FFFFFF"/>
        <w:spacing w:before="0" w:beforeAutospacing="0" w:after="0" w:afterAutospacing="0"/>
        <w:jc w:val="both"/>
        <w:rPr>
          <w:rFonts w:ascii="宋体" w:eastAsia="宋体" w:hAnsi="宋体"/>
          <w:color w:val="0070C0"/>
          <w:sz w:val="18"/>
          <w:szCs w:val="18"/>
        </w:rPr>
      </w:pPr>
      <w:r w:rsidRPr="00800012">
        <w:rPr>
          <w:rFonts w:ascii="宋体" w:eastAsia="宋体" w:hAnsi="宋体" w:hint="eastAsia"/>
          <w:color w:val="0070C0"/>
          <w:sz w:val="18"/>
          <w:szCs w:val="18"/>
        </w:rPr>
        <w:t>更频繁的早下班</w:t>
      </w:r>
    </w:p>
    <w:p w14:paraId="2D159947" w14:textId="2BBC363F" w:rsidR="00700DB1" w:rsidRPr="00800012" w:rsidRDefault="00700DB1" w:rsidP="00063F76">
      <w:pPr>
        <w:pStyle w:val="a3"/>
        <w:shd w:val="clear" w:color="auto" w:fill="FFFFFF"/>
        <w:spacing w:before="0" w:beforeAutospacing="0" w:after="0" w:afterAutospacing="0"/>
        <w:jc w:val="both"/>
        <w:rPr>
          <w:rFonts w:ascii="宋体" w:eastAsia="宋体" w:hAnsi="宋体" w:cs="Calibri"/>
          <w:kern w:val="2"/>
          <w:sz w:val="18"/>
          <w:szCs w:val="18"/>
        </w:rPr>
      </w:pPr>
    </w:p>
    <w:p w14:paraId="6E79CDE6" w14:textId="061B691C" w:rsidR="00981881" w:rsidRPr="00800012" w:rsidRDefault="00981881" w:rsidP="00063F7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反馈：</w:t>
      </w:r>
    </w:p>
    <w:p w14:paraId="649C0ADF" w14:textId="6FB91C6E" w:rsidR="00981881" w:rsidRPr="00800012" w:rsidRDefault="00981881" w:rsidP="00063F7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你的回答正确。以忙不过来为借口</w:t>
      </w:r>
      <w:proofErr w:type="gramStart"/>
      <w:r w:rsidRPr="00800012">
        <w:rPr>
          <w:rFonts w:ascii="宋体" w:eastAsia="宋体" w:hAnsi="宋体" w:cs="Calibri" w:hint="eastAsia"/>
          <w:kern w:val="2"/>
          <w:sz w:val="18"/>
          <w:szCs w:val="18"/>
        </w:rPr>
        <w:t>不</w:t>
      </w:r>
      <w:proofErr w:type="gramEnd"/>
      <w:r w:rsidR="00614319" w:rsidRPr="00800012">
        <w:rPr>
          <w:rFonts w:ascii="宋体" w:eastAsia="宋体" w:hAnsi="宋体" w:cs="Calibri" w:hint="eastAsia"/>
          <w:kern w:val="2"/>
          <w:sz w:val="18"/>
          <w:szCs w:val="18"/>
        </w:rPr>
        <w:t>跟进某个大客户，是“更频繁地承担</w:t>
      </w:r>
      <w:r w:rsidR="00F454E8">
        <w:rPr>
          <w:rFonts w:ascii="宋体" w:eastAsia="宋体" w:hAnsi="宋体" w:cs="Calibri" w:hint="eastAsia"/>
          <w:kern w:val="2"/>
          <w:sz w:val="18"/>
          <w:szCs w:val="18"/>
        </w:rPr>
        <w:t>更</w:t>
      </w:r>
      <w:r w:rsidR="00614319" w:rsidRPr="00800012">
        <w:rPr>
          <w:rFonts w:ascii="宋体" w:eastAsia="宋体" w:hAnsi="宋体" w:cs="Calibri" w:hint="eastAsia"/>
          <w:kern w:val="2"/>
          <w:sz w:val="18"/>
          <w:szCs w:val="18"/>
        </w:rPr>
        <w:t>少的工作”的信号；部门例会上不再积极则是“团队成员意识降低”、“努力程度和工作动力减少”的信号</w:t>
      </w:r>
      <w:r w:rsidR="001B6BD7" w:rsidRPr="00800012">
        <w:rPr>
          <w:rFonts w:ascii="宋体" w:eastAsia="宋体" w:hAnsi="宋体" w:cs="Calibri" w:hint="eastAsia"/>
          <w:kern w:val="2"/>
          <w:sz w:val="18"/>
          <w:szCs w:val="18"/>
        </w:rPr>
        <w:t>；另外，他还经常缺勤</w:t>
      </w:r>
      <w:r w:rsidR="008B2EFE" w:rsidRPr="00800012">
        <w:rPr>
          <w:rFonts w:ascii="宋体" w:eastAsia="宋体" w:hAnsi="宋体" w:cs="Calibri" w:hint="eastAsia"/>
          <w:kern w:val="2"/>
          <w:sz w:val="18"/>
          <w:szCs w:val="18"/>
        </w:rPr>
        <w:t>与早下班</w:t>
      </w:r>
      <w:r w:rsidR="00614319" w:rsidRPr="00800012">
        <w:rPr>
          <w:rFonts w:ascii="宋体" w:eastAsia="宋体" w:hAnsi="宋体" w:cs="Calibri" w:hint="eastAsia"/>
          <w:kern w:val="2"/>
          <w:sz w:val="18"/>
          <w:szCs w:val="18"/>
        </w:rPr>
        <w:t>。</w:t>
      </w:r>
    </w:p>
    <w:p w14:paraId="4491F59C" w14:textId="2B849608" w:rsidR="00614319" w:rsidRPr="00800012" w:rsidRDefault="00614319" w:rsidP="00614319">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你的回答不正确。以忙不过来为借口</w:t>
      </w:r>
      <w:proofErr w:type="gramStart"/>
      <w:r w:rsidRPr="00800012">
        <w:rPr>
          <w:rFonts w:ascii="宋体" w:eastAsia="宋体" w:hAnsi="宋体" w:cs="Calibri" w:hint="eastAsia"/>
          <w:kern w:val="2"/>
          <w:sz w:val="18"/>
          <w:szCs w:val="18"/>
        </w:rPr>
        <w:t>不</w:t>
      </w:r>
      <w:proofErr w:type="gramEnd"/>
      <w:r w:rsidRPr="00800012">
        <w:rPr>
          <w:rFonts w:ascii="宋体" w:eastAsia="宋体" w:hAnsi="宋体" w:cs="Calibri" w:hint="eastAsia"/>
          <w:kern w:val="2"/>
          <w:sz w:val="18"/>
          <w:szCs w:val="18"/>
        </w:rPr>
        <w:t>跟进某个大客户，是“更频繁地承担</w:t>
      </w:r>
      <w:r w:rsidR="00F454E8">
        <w:rPr>
          <w:rFonts w:ascii="宋体" w:eastAsia="宋体" w:hAnsi="宋体" w:cs="Calibri" w:hint="eastAsia"/>
          <w:kern w:val="2"/>
          <w:sz w:val="18"/>
          <w:szCs w:val="18"/>
        </w:rPr>
        <w:t>更</w:t>
      </w:r>
      <w:r w:rsidRPr="00800012">
        <w:rPr>
          <w:rFonts w:ascii="宋体" w:eastAsia="宋体" w:hAnsi="宋体" w:cs="Calibri" w:hint="eastAsia"/>
          <w:kern w:val="2"/>
          <w:sz w:val="18"/>
          <w:szCs w:val="18"/>
        </w:rPr>
        <w:t>少的工作”的信号；部门例会上不再积极则是“团队成员意识降低”、“努力程度和工作动力减少”的信号</w:t>
      </w:r>
      <w:r w:rsidR="001B6BD7" w:rsidRPr="00800012">
        <w:rPr>
          <w:rFonts w:ascii="宋体" w:eastAsia="宋体" w:hAnsi="宋体" w:cs="Calibri" w:hint="eastAsia"/>
          <w:kern w:val="2"/>
          <w:sz w:val="18"/>
          <w:szCs w:val="18"/>
        </w:rPr>
        <w:t>；另外，他还经常缺勤</w:t>
      </w:r>
      <w:r w:rsidR="008B2EFE" w:rsidRPr="00800012">
        <w:rPr>
          <w:rFonts w:ascii="宋体" w:eastAsia="宋体" w:hAnsi="宋体" w:cs="Calibri" w:hint="eastAsia"/>
          <w:kern w:val="2"/>
          <w:sz w:val="18"/>
          <w:szCs w:val="18"/>
        </w:rPr>
        <w:t>与早下班</w:t>
      </w:r>
      <w:r w:rsidRPr="00800012">
        <w:rPr>
          <w:rFonts w:ascii="宋体" w:eastAsia="宋体" w:hAnsi="宋体" w:cs="Calibri" w:hint="eastAsia"/>
          <w:kern w:val="2"/>
          <w:sz w:val="18"/>
          <w:szCs w:val="18"/>
        </w:rPr>
        <w:t>。</w:t>
      </w:r>
    </w:p>
    <w:p w14:paraId="7FC9BB64" w14:textId="4B17DD0D" w:rsidR="00A76B96" w:rsidRPr="00800012" w:rsidRDefault="00A76B96" w:rsidP="00063F76">
      <w:pPr>
        <w:pStyle w:val="a3"/>
        <w:shd w:val="clear" w:color="auto" w:fill="FFFFFF"/>
        <w:spacing w:before="0" w:beforeAutospacing="0" w:after="0" w:afterAutospacing="0"/>
        <w:jc w:val="both"/>
        <w:rPr>
          <w:rFonts w:ascii="宋体" w:eastAsia="宋体" w:hAnsi="宋体" w:cs="Calibri"/>
          <w:kern w:val="2"/>
          <w:sz w:val="18"/>
          <w:szCs w:val="18"/>
        </w:rPr>
      </w:pPr>
    </w:p>
    <w:p w14:paraId="278C84D6" w14:textId="5E26353D" w:rsidR="00A76B96" w:rsidRPr="00800012" w:rsidRDefault="00A76B96" w:rsidP="00A76B9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hint="eastAsia"/>
          <w:b/>
          <w:color w:val="030303"/>
          <w:sz w:val="18"/>
          <w:szCs w:val="18"/>
        </w:rPr>
        <w:t>0</w:t>
      </w:r>
      <w:r w:rsidRPr="00800012">
        <w:rPr>
          <w:rFonts w:ascii="宋体" w:eastAsia="宋体" w:hAnsi="宋体"/>
          <w:b/>
          <w:color w:val="030303"/>
          <w:sz w:val="18"/>
          <w:szCs w:val="18"/>
        </w:rPr>
        <w:t>3U05a</w:t>
      </w:r>
      <w:r w:rsidR="00AD1E43" w:rsidRPr="00800012">
        <w:rPr>
          <w:rFonts w:ascii="宋体" w:eastAsia="宋体" w:hAnsi="宋体" w:hint="eastAsia"/>
          <w:b/>
          <w:color w:val="030303"/>
          <w:sz w:val="18"/>
          <w:szCs w:val="18"/>
        </w:rPr>
        <w:t>小测验</w:t>
      </w:r>
      <w:r w:rsidRPr="00800012">
        <w:rPr>
          <w:rFonts w:ascii="宋体" w:eastAsia="宋体" w:hAnsi="宋体"/>
          <w:b/>
          <w:color w:val="030303"/>
          <w:sz w:val="18"/>
          <w:szCs w:val="18"/>
        </w:rPr>
        <w:t>：你所留意到的离职信号</w:t>
      </w:r>
    </w:p>
    <w:p w14:paraId="54D0C1D5" w14:textId="1E38F2D5" w:rsidR="00A76B96" w:rsidRDefault="00A76B96" w:rsidP="00A76B96">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color w:val="030303"/>
          <w:sz w:val="18"/>
          <w:szCs w:val="18"/>
        </w:rPr>
        <w:t>请你思考一下，在日常工作中你是否留意到过某些员工的离职信号，具体是什么？</w:t>
      </w:r>
      <w:r w:rsidRPr="00800012">
        <w:rPr>
          <w:rFonts w:ascii="宋体" w:eastAsia="宋体" w:hAnsi="宋体" w:hint="eastAsia"/>
          <w:color w:val="030303"/>
          <w:sz w:val="18"/>
          <w:szCs w:val="18"/>
        </w:rPr>
        <w:t>(在前面的课程中，我们请你思考过某位离职员工的离职时间和原因，你可以继续以</w:t>
      </w:r>
      <w:r w:rsidR="00F454E8">
        <w:rPr>
          <w:rFonts w:ascii="宋体" w:eastAsia="宋体" w:hAnsi="宋体" w:hint="eastAsia"/>
          <w:color w:val="030303"/>
          <w:sz w:val="18"/>
          <w:szCs w:val="18"/>
        </w:rPr>
        <w:t>他/她</w:t>
      </w:r>
      <w:r w:rsidRPr="00800012">
        <w:rPr>
          <w:rFonts w:ascii="宋体" w:eastAsia="宋体" w:hAnsi="宋体" w:hint="eastAsia"/>
          <w:color w:val="030303"/>
          <w:sz w:val="18"/>
          <w:szCs w:val="18"/>
        </w:rPr>
        <w:t>为例</w:t>
      </w:r>
      <w:r w:rsidR="005C0D27">
        <w:rPr>
          <w:rFonts w:ascii="宋体" w:eastAsia="宋体" w:hAnsi="宋体" w:hint="eastAsia"/>
          <w:color w:val="030303"/>
          <w:sz w:val="18"/>
          <w:szCs w:val="18"/>
        </w:rPr>
        <w:t>识别</w:t>
      </w:r>
      <w:r w:rsidRPr="00800012">
        <w:rPr>
          <w:rFonts w:ascii="宋体" w:eastAsia="宋体" w:hAnsi="宋体" w:hint="eastAsia"/>
          <w:color w:val="030303"/>
          <w:sz w:val="18"/>
          <w:szCs w:val="18"/>
        </w:rPr>
        <w:t>某些离职信号)</w:t>
      </w:r>
    </w:p>
    <w:p w14:paraId="09C8A7B1" w14:textId="77777777" w:rsidR="001F69C6" w:rsidRPr="00800012" w:rsidRDefault="001F69C6" w:rsidP="00A76B96">
      <w:pPr>
        <w:pStyle w:val="a3"/>
        <w:shd w:val="clear" w:color="auto" w:fill="FFFFFF"/>
        <w:spacing w:before="0" w:beforeAutospacing="0" w:after="0" w:afterAutospacing="0"/>
        <w:jc w:val="both"/>
        <w:rPr>
          <w:rFonts w:ascii="宋体" w:eastAsia="宋体" w:hAnsi="宋体"/>
          <w:color w:val="030303"/>
          <w:sz w:val="18"/>
          <w:szCs w:val="18"/>
        </w:rPr>
      </w:pPr>
    </w:p>
    <w:p w14:paraId="67A8FC24" w14:textId="77777777" w:rsidR="00A76B96" w:rsidRPr="00800012" w:rsidRDefault="00A76B96" w:rsidP="00A76B96">
      <w:pPr>
        <w:pStyle w:val="a3"/>
        <w:shd w:val="clear" w:color="auto" w:fill="FFFFFF"/>
        <w:spacing w:before="0" w:beforeAutospacing="0" w:after="0" w:afterAutospacing="0"/>
        <w:jc w:val="both"/>
        <w:rPr>
          <w:rFonts w:ascii="宋体" w:eastAsia="宋体" w:hAnsi="宋体"/>
          <w:b/>
          <w:color w:val="030303"/>
          <w:sz w:val="18"/>
          <w:szCs w:val="18"/>
        </w:rPr>
      </w:pPr>
      <w:r w:rsidRPr="00800012">
        <w:rPr>
          <w:rFonts w:ascii="宋体" w:eastAsia="宋体" w:hAnsi="宋体" w:cs="Calibri"/>
          <w:noProof/>
          <w:kern w:val="2"/>
          <w:sz w:val="18"/>
          <w:szCs w:val="18"/>
        </w:rPr>
        <w:lastRenderedPageBreak/>
        <mc:AlternateContent>
          <mc:Choice Requires="wps">
            <w:drawing>
              <wp:anchor distT="0" distB="0" distL="114300" distR="114300" simplePos="0" relativeHeight="251701248" behindDoc="0" locked="0" layoutInCell="1" allowOverlap="1" wp14:anchorId="5364A103" wp14:editId="118B2B20">
                <wp:simplePos x="0" y="0"/>
                <wp:positionH relativeFrom="margin">
                  <wp:align>left</wp:align>
                </wp:positionH>
                <wp:positionV relativeFrom="paragraph">
                  <wp:posOffset>81915</wp:posOffset>
                </wp:positionV>
                <wp:extent cx="5734050" cy="981075"/>
                <wp:effectExtent l="0" t="0" r="19050" b="28575"/>
                <wp:wrapNone/>
                <wp:docPr id="21" name="圆角矩形 21"/>
                <wp:cNvGraphicFramePr/>
                <a:graphic xmlns:a="http://schemas.openxmlformats.org/drawingml/2006/main">
                  <a:graphicData uri="http://schemas.microsoft.com/office/word/2010/wordprocessingShape">
                    <wps:wsp>
                      <wps:cNvSpPr/>
                      <wps:spPr>
                        <a:xfrm>
                          <a:off x="0" y="0"/>
                          <a:ext cx="5734050" cy="98107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4C8EDD" id="圆角矩形 21" o:spid="_x0000_s1026" style="position:absolute;left:0;text-align:left;margin-left:0;margin-top:6.45pt;width:451.5pt;height:77.25pt;z-index:25170124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" fillcolor="#cce8cf [3201]" strokecolor="#4472c4 [3204]" strokeweight="1pt">
                <v:stroke joinstyle="miter"/>
                <w10:wrap anchorx="margin"/>
              </v:roundrect>
            </w:pict>
          </mc:Fallback>
        </mc:AlternateContent>
      </w:r>
    </w:p>
    <w:p w14:paraId="58DDE345" w14:textId="77777777" w:rsidR="00A76B96" w:rsidRPr="00800012" w:rsidRDefault="00A76B96" w:rsidP="00A76B96">
      <w:pPr>
        <w:pStyle w:val="a3"/>
        <w:shd w:val="clear" w:color="auto" w:fill="FFFFFF"/>
        <w:spacing w:before="0" w:beforeAutospacing="0" w:after="0" w:afterAutospacing="0"/>
        <w:jc w:val="both"/>
        <w:rPr>
          <w:rFonts w:ascii="宋体" w:eastAsia="宋体" w:hAnsi="宋体"/>
          <w:b/>
          <w:color w:val="030303"/>
          <w:sz w:val="18"/>
          <w:szCs w:val="18"/>
        </w:rPr>
      </w:pPr>
    </w:p>
    <w:p w14:paraId="744E6CA6" w14:textId="77777777" w:rsidR="00981881" w:rsidRPr="00800012" w:rsidRDefault="00981881" w:rsidP="00063F76">
      <w:pPr>
        <w:pStyle w:val="a3"/>
        <w:shd w:val="clear" w:color="auto" w:fill="FFFFFF"/>
        <w:spacing w:before="0" w:beforeAutospacing="0" w:after="0" w:afterAutospacing="0"/>
        <w:jc w:val="both"/>
        <w:rPr>
          <w:rFonts w:ascii="宋体" w:eastAsia="宋体" w:hAnsi="宋体" w:cs="Calibri"/>
          <w:kern w:val="2"/>
          <w:sz w:val="18"/>
          <w:szCs w:val="18"/>
        </w:rPr>
      </w:pPr>
    </w:p>
    <w:p w14:paraId="4C9C9C17" w14:textId="77777777" w:rsidR="00A76B96" w:rsidRPr="00800012" w:rsidRDefault="00A76B96" w:rsidP="00063F76">
      <w:pPr>
        <w:pStyle w:val="a3"/>
        <w:shd w:val="clear" w:color="auto" w:fill="FFFFFF"/>
        <w:spacing w:before="0" w:beforeAutospacing="0" w:after="0" w:afterAutospacing="0"/>
        <w:jc w:val="both"/>
        <w:rPr>
          <w:rFonts w:ascii="宋体" w:eastAsia="宋体" w:hAnsi="宋体" w:cs="Calibri"/>
          <w:kern w:val="2"/>
          <w:sz w:val="18"/>
          <w:szCs w:val="18"/>
        </w:rPr>
      </w:pPr>
    </w:p>
    <w:p w14:paraId="64FAF0D9" w14:textId="77777777" w:rsidR="006D423E" w:rsidRPr="00800012" w:rsidRDefault="006D423E" w:rsidP="00756E16">
      <w:pPr>
        <w:pStyle w:val="a3"/>
        <w:shd w:val="clear" w:color="auto" w:fill="FFFFFF"/>
        <w:spacing w:before="0" w:beforeAutospacing="0" w:after="0" w:afterAutospacing="0"/>
        <w:jc w:val="both"/>
        <w:rPr>
          <w:rFonts w:ascii="宋体" w:eastAsia="宋体" w:hAnsi="宋体" w:cs="Calibri"/>
          <w:b/>
          <w:kern w:val="2"/>
          <w:sz w:val="18"/>
          <w:szCs w:val="18"/>
        </w:rPr>
      </w:pPr>
    </w:p>
    <w:p w14:paraId="4B6173DE" w14:textId="1F2EF3C5" w:rsidR="00756E16" w:rsidRPr="00800012" w:rsidRDefault="00AD30BF" w:rsidP="00063F76">
      <w:pPr>
        <w:pStyle w:val="a3"/>
        <w:shd w:val="clear" w:color="auto" w:fill="FFFFFF"/>
        <w:spacing w:before="0" w:beforeAutospacing="0" w:after="0" w:afterAutospacing="0"/>
        <w:jc w:val="both"/>
        <w:rPr>
          <w:rFonts w:ascii="宋体" w:eastAsia="宋体" w:hAnsi="宋体"/>
          <w:color w:val="030303"/>
          <w:sz w:val="18"/>
          <w:szCs w:val="18"/>
        </w:rPr>
      </w:pPr>
      <w:r w:rsidRPr="00800012">
        <w:rPr>
          <w:rFonts w:ascii="宋体" w:eastAsia="宋体" w:hAnsi="宋体" w:hint="eastAsia"/>
          <w:color w:val="030303"/>
          <w:sz w:val="18"/>
          <w:szCs w:val="18"/>
        </w:rPr>
        <w:t>反馈：</w:t>
      </w:r>
      <w:r w:rsidR="00756E16" w:rsidRPr="00800012">
        <w:rPr>
          <w:rFonts w:ascii="宋体" w:eastAsia="宋体" w:hAnsi="宋体" w:hint="eastAsia"/>
          <w:color w:val="030303"/>
          <w:sz w:val="18"/>
          <w:szCs w:val="18"/>
        </w:rPr>
        <w:t>谢谢你的回答。</w:t>
      </w:r>
      <w:r w:rsidR="00B55319" w:rsidRPr="00800012">
        <w:rPr>
          <w:rFonts w:ascii="宋体" w:eastAsia="宋体" w:hAnsi="宋体" w:hint="eastAsia"/>
          <w:color w:val="030303"/>
          <w:sz w:val="18"/>
          <w:szCs w:val="18"/>
        </w:rPr>
        <w:t>你可以参考以下</w:t>
      </w:r>
      <w:r w:rsidR="00126C70">
        <w:rPr>
          <w:rFonts w:ascii="宋体" w:eastAsia="宋体" w:hAnsi="宋体"/>
          <w:color w:val="030303"/>
          <w:sz w:val="18"/>
          <w:szCs w:val="18"/>
        </w:rPr>
        <w:t>17</w:t>
      </w:r>
      <w:r w:rsidR="00B55319" w:rsidRPr="00800012">
        <w:rPr>
          <w:rFonts w:ascii="宋体" w:eastAsia="宋体" w:hAnsi="宋体" w:hint="eastAsia"/>
          <w:color w:val="030303"/>
          <w:sz w:val="18"/>
          <w:szCs w:val="18"/>
        </w:rPr>
        <w:t>种</w:t>
      </w:r>
      <w:r w:rsidR="00E5350F" w:rsidRPr="00800012">
        <w:rPr>
          <w:rFonts w:ascii="宋体" w:eastAsia="宋体" w:hAnsi="宋体" w:hint="eastAsia"/>
          <w:color w:val="030303"/>
          <w:sz w:val="18"/>
          <w:szCs w:val="18"/>
        </w:rPr>
        <w:t>离职信号：</w:t>
      </w:r>
    </w:p>
    <w:p w14:paraId="033EC115" w14:textId="77777777" w:rsidR="00E16E3E" w:rsidRPr="00800012" w:rsidRDefault="00E16E3E" w:rsidP="00E16E3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在工作状态方面：</w:t>
      </w:r>
    </w:p>
    <w:p w14:paraId="1981F2BC" w14:textId="77777777" w:rsidR="00E16E3E"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工作效率比平时低</w:t>
      </w:r>
    </w:p>
    <w:p w14:paraId="2949E14E"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团队成员意识降低</w:t>
      </w:r>
    </w:p>
    <w:p w14:paraId="12553100"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更频繁地承担</w:t>
      </w:r>
      <w:r>
        <w:rPr>
          <w:rFonts w:ascii="宋体" w:eastAsia="宋体" w:hAnsi="宋体" w:cs="Calibri" w:hint="eastAsia"/>
          <w:kern w:val="2"/>
          <w:sz w:val="18"/>
          <w:szCs w:val="18"/>
        </w:rPr>
        <w:t>更</w:t>
      </w:r>
      <w:r w:rsidRPr="00800012">
        <w:rPr>
          <w:rFonts w:ascii="宋体" w:eastAsia="宋体" w:hAnsi="宋体" w:cs="Calibri" w:hint="eastAsia"/>
          <w:kern w:val="2"/>
          <w:sz w:val="18"/>
          <w:szCs w:val="18"/>
        </w:rPr>
        <w:t>少的工作</w:t>
      </w:r>
    </w:p>
    <w:p w14:paraId="6945814C"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不愿意参与长期的大项目</w:t>
      </w:r>
    </w:p>
    <w:p w14:paraId="2A7E3892"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与顾客打交道的兴趣降低</w:t>
      </w:r>
    </w:p>
    <w:p w14:paraId="474D0B76"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 xml:space="preserve">经常缺勤 </w:t>
      </w:r>
    </w:p>
    <w:p w14:paraId="71BD8036" w14:textId="77777777" w:rsidR="00E16E3E" w:rsidRPr="00800012" w:rsidRDefault="00E16E3E" w:rsidP="00E16E3E">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更频繁地早下班</w:t>
      </w:r>
    </w:p>
    <w:p w14:paraId="0DEC895D" w14:textId="77777777" w:rsidR="00E16E3E" w:rsidRPr="00800012" w:rsidRDefault="00E16E3E" w:rsidP="00E16E3E">
      <w:pPr>
        <w:pStyle w:val="a3"/>
        <w:shd w:val="clear" w:color="auto" w:fill="FFFFFF"/>
        <w:spacing w:before="0" w:beforeAutospacing="0" w:after="0" w:afterAutospacing="0"/>
        <w:jc w:val="both"/>
        <w:rPr>
          <w:rFonts w:ascii="宋体" w:eastAsia="宋体" w:hAnsi="宋体" w:cs="Calibri"/>
          <w:kern w:val="2"/>
          <w:sz w:val="18"/>
          <w:szCs w:val="18"/>
        </w:rPr>
      </w:pPr>
    </w:p>
    <w:p w14:paraId="465E5E12" w14:textId="77777777" w:rsidR="00E16E3E" w:rsidRPr="00800012" w:rsidRDefault="00E16E3E" w:rsidP="00E16E3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在情绪态度方面：</w:t>
      </w:r>
    </w:p>
    <w:p w14:paraId="2D4BB59A" w14:textId="77777777" w:rsidR="00E16E3E" w:rsidRPr="00800012" w:rsidRDefault="00E16E3E" w:rsidP="00E16E3E">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工作漫不经心</w:t>
      </w:r>
    </w:p>
    <w:p w14:paraId="4C829F59" w14:textId="77777777" w:rsidR="00E16E3E" w:rsidRDefault="00E16E3E" w:rsidP="00E16E3E">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展现消极的情绪变化</w:t>
      </w:r>
      <w:r>
        <w:rPr>
          <w:rFonts w:ascii="宋体" w:eastAsia="宋体" w:hAnsi="宋体" w:cs="Calibri" w:hint="eastAsia"/>
          <w:kern w:val="2"/>
          <w:sz w:val="18"/>
          <w:szCs w:val="18"/>
        </w:rPr>
        <w:t>，如</w:t>
      </w:r>
      <w:r w:rsidRPr="00800012">
        <w:rPr>
          <w:rFonts w:ascii="宋体" w:eastAsia="宋体" w:hAnsi="宋体" w:cs="Calibri" w:hint="eastAsia"/>
          <w:kern w:val="2"/>
          <w:sz w:val="18"/>
          <w:szCs w:val="18"/>
        </w:rPr>
        <w:t>频繁地对主管</w:t>
      </w:r>
      <w:r>
        <w:rPr>
          <w:rFonts w:ascii="宋体" w:eastAsia="宋体" w:hAnsi="宋体" w:cs="Calibri" w:hint="eastAsia"/>
          <w:kern w:val="2"/>
          <w:sz w:val="18"/>
          <w:szCs w:val="18"/>
        </w:rPr>
        <w:t>或公司、工作、团队</w:t>
      </w:r>
      <w:r w:rsidRPr="00800012">
        <w:rPr>
          <w:rFonts w:ascii="宋体" w:eastAsia="宋体" w:hAnsi="宋体" w:cs="Calibri" w:hint="eastAsia"/>
          <w:kern w:val="2"/>
          <w:sz w:val="18"/>
          <w:szCs w:val="18"/>
        </w:rPr>
        <w:t>不满</w:t>
      </w:r>
    </w:p>
    <w:p w14:paraId="4A280155" w14:textId="77777777" w:rsidR="00E16E3E" w:rsidRPr="00800012" w:rsidDel="003504B7" w:rsidRDefault="00E16E3E" w:rsidP="00E16E3E">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努力程度和工作动力减少</w:t>
      </w:r>
    </w:p>
    <w:p w14:paraId="7BC7F836" w14:textId="77777777" w:rsidR="00E16E3E" w:rsidRPr="00800012" w:rsidDel="003504B7" w:rsidRDefault="00E16E3E" w:rsidP="00E16E3E">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减少对与工作相关事情的关注</w:t>
      </w:r>
    </w:p>
    <w:p w14:paraId="6B8A91EE" w14:textId="58E9370F" w:rsidR="00E16E3E" w:rsidRPr="00215AC7" w:rsidRDefault="00E16E3E" w:rsidP="00215AC7">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更少地取悦领导</w:t>
      </w:r>
      <w:r>
        <w:rPr>
          <w:rFonts w:ascii="宋体" w:eastAsia="宋体" w:hAnsi="宋体" w:cs="Calibri" w:hint="eastAsia"/>
          <w:kern w:val="2"/>
          <w:sz w:val="18"/>
          <w:szCs w:val="18"/>
        </w:rPr>
        <w:t>和同事</w:t>
      </w:r>
    </w:p>
    <w:p w14:paraId="3E0D4A1A" w14:textId="77777777" w:rsidR="00E16E3E" w:rsidRPr="00800012" w:rsidRDefault="00E16E3E" w:rsidP="00E16E3E">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对</w:t>
      </w:r>
      <w:r>
        <w:rPr>
          <w:rFonts w:ascii="宋体" w:eastAsia="宋体" w:hAnsi="宋体" w:cs="Calibri" w:hint="eastAsia"/>
          <w:sz w:val="18"/>
          <w:szCs w:val="18"/>
        </w:rPr>
        <w:t>工作</w:t>
      </w:r>
      <w:r w:rsidRPr="00800012">
        <w:rPr>
          <w:rFonts w:ascii="宋体" w:eastAsia="宋体" w:hAnsi="宋体" w:cs="Calibri" w:hint="eastAsia"/>
          <w:sz w:val="18"/>
          <w:szCs w:val="18"/>
        </w:rPr>
        <w:t>失去热情</w:t>
      </w:r>
      <w:r w:rsidRPr="00800012">
        <w:rPr>
          <w:rFonts w:ascii="宋体" w:eastAsia="宋体" w:hAnsi="宋体" w:cs="Calibri" w:hint="eastAsia"/>
          <w:kern w:val="2"/>
          <w:sz w:val="18"/>
          <w:szCs w:val="18"/>
        </w:rPr>
        <w:t>缺乏成就感</w:t>
      </w:r>
    </w:p>
    <w:p w14:paraId="1EE09DFD" w14:textId="77777777" w:rsidR="00E16E3E" w:rsidRPr="00800012" w:rsidRDefault="00E16E3E" w:rsidP="00E16E3E">
      <w:pPr>
        <w:pStyle w:val="a3"/>
        <w:shd w:val="clear" w:color="auto" w:fill="FFFFFF"/>
        <w:spacing w:before="0" w:beforeAutospacing="0" w:after="0" w:afterAutospacing="0"/>
        <w:ind w:left="420"/>
        <w:jc w:val="both"/>
        <w:rPr>
          <w:rFonts w:ascii="宋体" w:eastAsia="宋体" w:hAnsi="宋体" w:cs="Calibri"/>
          <w:kern w:val="2"/>
          <w:sz w:val="18"/>
          <w:szCs w:val="18"/>
        </w:rPr>
      </w:pPr>
    </w:p>
    <w:p w14:paraId="2A19C4E2" w14:textId="77777777" w:rsidR="00E16E3E" w:rsidRPr="00800012" w:rsidRDefault="00E16E3E" w:rsidP="00E16E3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个人情况方面：</w:t>
      </w:r>
    </w:p>
    <w:p w14:paraId="39A2E100" w14:textId="77777777" w:rsidR="00E16E3E" w:rsidRPr="00800012" w:rsidRDefault="00E16E3E" w:rsidP="00E16E3E">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工作能量损耗大，精力不足</w:t>
      </w:r>
    </w:p>
    <w:p w14:paraId="389EA11B" w14:textId="77777777" w:rsidR="00E16E3E" w:rsidRPr="00800012" w:rsidRDefault="00E16E3E" w:rsidP="00E16E3E">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面临新的挑战：比如进入新岗位、接受新任务、加入新团队</w:t>
      </w:r>
    </w:p>
    <w:p w14:paraId="3897560F" w14:textId="77777777" w:rsidR="00E16E3E" w:rsidRPr="00800012" w:rsidRDefault="00E16E3E" w:rsidP="00E16E3E">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进入新的人生阶段：比如结婚、怀孕等</w:t>
      </w:r>
    </w:p>
    <w:p w14:paraId="20CD61B5" w14:textId="77777777" w:rsidR="00E16E3E" w:rsidRPr="00800012" w:rsidRDefault="00E16E3E" w:rsidP="00E16E3E">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重大生命事件：比如遭遇亲人离世等</w:t>
      </w:r>
    </w:p>
    <w:p w14:paraId="23E88823" w14:textId="77777777" w:rsidR="006B022A" w:rsidRPr="00E16E3E" w:rsidRDefault="006B022A" w:rsidP="00063F76">
      <w:pPr>
        <w:pStyle w:val="a3"/>
        <w:shd w:val="clear" w:color="auto" w:fill="FFFFFF"/>
        <w:spacing w:before="0" w:beforeAutospacing="0" w:after="0" w:afterAutospacing="0"/>
        <w:jc w:val="both"/>
        <w:rPr>
          <w:rFonts w:ascii="宋体" w:eastAsia="宋体" w:hAnsi="宋体" w:cs="Calibri"/>
          <w:kern w:val="2"/>
          <w:sz w:val="18"/>
          <w:szCs w:val="18"/>
        </w:rPr>
      </w:pPr>
    </w:p>
    <w:p w14:paraId="23A8EAB6" w14:textId="5BAD215E" w:rsidR="00117B0F" w:rsidRPr="00800012" w:rsidRDefault="00BA4037" w:rsidP="00063F7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00C81EA8" w:rsidRPr="00800012">
        <w:rPr>
          <w:rFonts w:ascii="宋体" w:eastAsia="宋体" w:hAnsi="宋体" w:cs="Calibri"/>
          <w:b/>
          <w:kern w:val="2"/>
          <w:sz w:val="18"/>
          <w:szCs w:val="18"/>
        </w:rPr>
        <w:t>4U</w:t>
      </w:r>
      <w:r w:rsidR="00A91040" w:rsidRPr="00800012">
        <w:rPr>
          <w:rFonts w:ascii="宋体" w:eastAsia="宋体" w:hAnsi="宋体" w:cs="Calibri" w:hint="eastAsia"/>
          <w:b/>
          <w:kern w:val="2"/>
          <w:sz w:val="18"/>
          <w:szCs w:val="18"/>
        </w:rPr>
        <w:t>员工</w:t>
      </w:r>
      <w:r w:rsidR="00E9139F" w:rsidRPr="00800012">
        <w:rPr>
          <w:rFonts w:ascii="宋体" w:eastAsia="宋体" w:hAnsi="宋体" w:cs="Calibri" w:hint="eastAsia"/>
          <w:b/>
          <w:kern w:val="2"/>
          <w:sz w:val="18"/>
          <w:szCs w:val="18"/>
        </w:rPr>
        <w:t>有离职迹象</w:t>
      </w:r>
      <w:r w:rsidR="00664F15" w:rsidRPr="00800012">
        <w:rPr>
          <w:rFonts w:ascii="宋体" w:eastAsia="宋体" w:hAnsi="宋体" w:cs="Calibri" w:hint="eastAsia"/>
          <w:b/>
          <w:kern w:val="2"/>
          <w:sz w:val="18"/>
          <w:szCs w:val="18"/>
        </w:rPr>
        <w:t>后</w:t>
      </w:r>
      <w:r w:rsidR="004A2B13" w:rsidRPr="00800012">
        <w:rPr>
          <w:rFonts w:ascii="宋体" w:eastAsia="宋体" w:hAnsi="宋体" w:cs="Calibri" w:hint="eastAsia"/>
          <w:b/>
          <w:kern w:val="2"/>
          <w:sz w:val="18"/>
          <w:szCs w:val="18"/>
        </w:rPr>
        <w:t>管理者应该如何应对？</w:t>
      </w:r>
    </w:p>
    <w:p w14:paraId="391A9B68" w14:textId="4998D8FB" w:rsidR="001570F2" w:rsidRPr="00800012" w:rsidRDefault="00457360" w:rsidP="00063F7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4U01</w:t>
      </w:r>
      <w:r w:rsidR="001570F2" w:rsidRPr="00800012">
        <w:rPr>
          <w:rFonts w:ascii="宋体" w:eastAsia="宋体" w:hAnsi="宋体" w:cs="Calibri" w:hint="eastAsia"/>
          <w:b/>
          <w:kern w:val="2"/>
          <w:sz w:val="18"/>
          <w:szCs w:val="18"/>
        </w:rPr>
        <w:t>案例：胡博的突然离职（三）</w:t>
      </w:r>
    </w:p>
    <w:p w14:paraId="4984F75E" w14:textId="2D37633D" w:rsidR="00212D46" w:rsidRPr="00800012" w:rsidRDefault="00212D46" w:rsidP="00212D46">
      <w:pPr>
        <w:rPr>
          <w:rFonts w:ascii="宋体" w:eastAsia="宋体" w:hAnsi="宋体" w:cs="Calibri"/>
          <w:sz w:val="18"/>
          <w:szCs w:val="18"/>
        </w:rPr>
      </w:pPr>
      <w:proofErr w:type="gramStart"/>
      <w:r w:rsidRPr="00800012">
        <w:rPr>
          <w:rFonts w:ascii="宋体" w:eastAsia="宋体" w:hAnsi="宋体" w:cs="Calibri" w:hint="eastAsia"/>
          <w:sz w:val="18"/>
          <w:szCs w:val="18"/>
        </w:rPr>
        <w:t>非宏最终</w:t>
      </w:r>
      <w:proofErr w:type="gramEnd"/>
      <w:r w:rsidRPr="00800012">
        <w:rPr>
          <w:rFonts w:ascii="宋体" w:eastAsia="宋体" w:hAnsi="宋体" w:cs="Calibri" w:hint="eastAsia"/>
          <w:sz w:val="18"/>
          <w:szCs w:val="18"/>
        </w:rPr>
        <w:t>还是没能挽留住胡博，胡博还是选择了离开。从胡博的这次离职事件，</w:t>
      </w:r>
      <w:proofErr w:type="gramStart"/>
      <w:r w:rsidRPr="00800012">
        <w:rPr>
          <w:rFonts w:ascii="宋体" w:eastAsia="宋体" w:hAnsi="宋体" w:cs="Calibri" w:hint="eastAsia"/>
          <w:sz w:val="18"/>
          <w:szCs w:val="18"/>
        </w:rPr>
        <w:t>非宏发现</w:t>
      </w:r>
      <w:proofErr w:type="gramEnd"/>
      <w:r w:rsidRPr="00800012">
        <w:rPr>
          <w:rFonts w:ascii="宋体" w:eastAsia="宋体" w:hAnsi="宋体" w:cs="Calibri" w:hint="eastAsia"/>
          <w:sz w:val="18"/>
          <w:szCs w:val="18"/>
        </w:rPr>
        <w:t>自己在管理上的漏洞：对员工了解太少，跟他们交流得太少，没能及时发现员工离职前发出来的信号，及时采取措施。他</w:t>
      </w:r>
      <w:r w:rsidRPr="00800012">
        <w:rPr>
          <w:rFonts w:ascii="宋体" w:eastAsia="宋体" w:hAnsi="宋体" w:cs="Calibri" w:hint="eastAsia"/>
          <w:sz w:val="18"/>
          <w:szCs w:val="18"/>
        </w:rPr>
        <w:lastRenderedPageBreak/>
        <w:t>很苦恼。这天，他走进了人力资源总监林萍的办公室，想跟她聊聊。</w:t>
      </w:r>
    </w:p>
    <w:p w14:paraId="0D12B016" w14:textId="77777777" w:rsidR="00212D46" w:rsidRPr="00800012" w:rsidRDefault="00212D46" w:rsidP="00212D46">
      <w:pPr>
        <w:rPr>
          <w:rFonts w:ascii="宋体" w:eastAsia="宋体" w:hAnsi="宋体" w:cs="Calibri"/>
          <w:sz w:val="18"/>
          <w:szCs w:val="18"/>
        </w:rPr>
      </w:pPr>
      <w:r w:rsidRPr="00800012">
        <w:rPr>
          <w:rFonts w:ascii="宋体" w:eastAsia="宋体" w:hAnsi="宋体" w:cs="Calibri" w:hint="eastAsia"/>
          <w:sz w:val="18"/>
          <w:szCs w:val="18"/>
        </w:rPr>
        <w:t>林萍（笑了）：怎么？还对胡博离开的事情闷闷不乐吗？</w:t>
      </w:r>
    </w:p>
    <w:p w14:paraId="20F9F4CA" w14:textId="77777777" w:rsidR="00212D46" w:rsidRPr="00800012" w:rsidRDefault="00212D46" w:rsidP="00212D46">
      <w:pPr>
        <w:rPr>
          <w:rFonts w:ascii="宋体" w:eastAsia="宋体" w:hAnsi="宋体" w:cs="Calibri"/>
          <w:sz w:val="18"/>
          <w:szCs w:val="18"/>
        </w:rPr>
      </w:pPr>
      <w:r w:rsidRPr="00800012">
        <w:rPr>
          <w:rFonts w:ascii="宋体" w:eastAsia="宋体" w:hAnsi="宋体" w:cs="Calibri" w:hint="eastAsia"/>
          <w:sz w:val="18"/>
          <w:szCs w:val="18"/>
        </w:rPr>
        <w:t>非宏：手下损失一名大将啊。培养一个人多不容易，要找到个能替代他的人更不容易了，要一定时间。我们的销售指标摆在那，指标不等人哪……</w:t>
      </w:r>
    </w:p>
    <w:p w14:paraId="3030B716" w14:textId="77777777" w:rsidR="00212D46" w:rsidRPr="00800012" w:rsidRDefault="00212D46" w:rsidP="00212D46">
      <w:pPr>
        <w:rPr>
          <w:rFonts w:ascii="宋体" w:eastAsia="宋体" w:hAnsi="宋体" w:cs="Calibri"/>
          <w:sz w:val="18"/>
          <w:szCs w:val="18"/>
        </w:rPr>
      </w:pPr>
      <w:r w:rsidRPr="00800012">
        <w:rPr>
          <w:rFonts w:ascii="宋体" w:eastAsia="宋体" w:hAnsi="宋体" w:cs="Calibri" w:hint="eastAsia"/>
          <w:sz w:val="18"/>
          <w:szCs w:val="18"/>
        </w:rPr>
        <w:t>林萍：说不定能招到或培养出一个比胡博更棒的理财顾问呢？我</w:t>
      </w:r>
      <w:proofErr w:type="gramStart"/>
      <w:r w:rsidRPr="00800012">
        <w:rPr>
          <w:rFonts w:ascii="宋体" w:eastAsia="宋体" w:hAnsi="宋体" w:cs="Calibri" w:hint="eastAsia"/>
          <w:sz w:val="18"/>
          <w:szCs w:val="18"/>
        </w:rPr>
        <w:t>看方华就</w:t>
      </w:r>
      <w:proofErr w:type="gramEnd"/>
      <w:r w:rsidRPr="00800012">
        <w:rPr>
          <w:rFonts w:ascii="宋体" w:eastAsia="宋体" w:hAnsi="宋体" w:cs="Calibri" w:hint="eastAsia"/>
          <w:sz w:val="18"/>
          <w:szCs w:val="18"/>
        </w:rPr>
        <w:t>挺不错的。</w:t>
      </w:r>
    </w:p>
    <w:p w14:paraId="57EC8854" w14:textId="674A9BC3" w:rsidR="00212D46" w:rsidRPr="00800012" w:rsidRDefault="00212D46" w:rsidP="00212D46">
      <w:pPr>
        <w:rPr>
          <w:rFonts w:ascii="宋体" w:eastAsia="宋体" w:hAnsi="宋体" w:cs="Calibri"/>
          <w:sz w:val="18"/>
          <w:szCs w:val="18"/>
        </w:rPr>
      </w:pPr>
      <w:r w:rsidRPr="00800012">
        <w:rPr>
          <w:rFonts w:ascii="宋体" w:eastAsia="宋体" w:hAnsi="宋体" w:cs="Calibri" w:hint="eastAsia"/>
          <w:sz w:val="18"/>
          <w:szCs w:val="18"/>
        </w:rPr>
        <w:t>非宏：</w:t>
      </w:r>
      <w:proofErr w:type="gramStart"/>
      <w:r w:rsidRPr="00800012">
        <w:rPr>
          <w:rFonts w:ascii="宋体" w:eastAsia="宋体" w:hAnsi="宋体" w:cs="Calibri" w:hint="eastAsia"/>
          <w:sz w:val="18"/>
          <w:szCs w:val="18"/>
        </w:rPr>
        <w:t>方华的确</w:t>
      </w:r>
      <w:proofErr w:type="gramEnd"/>
      <w:r w:rsidRPr="00800012">
        <w:rPr>
          <w:rFonts w:ascii="宋体" w:eastAsia="宋体" w:hAnsi="宋体" w:cs="Calibri" w:hint="eastAsia"/>
          <w:sz w:val="18"/>
          <w:szCs w:val="18"/>
        </w:rPr>
        <w:t>不错，可以培养培养。林总监，我在想这次可能是因为我没及时发现胡博离职前的迹象，所以导致之后做的努力都太迟了。你做人力资源的，你有经验，那如果发现员工有离职的迹象，我应该做些什么来挽救或者说把员工离职的可能性降到最低，如果不能挽留</w:t>
      </w:r>
      <w:r w:rsidR="00E80EE4">
        <w:rPr>
          <w:rFonts w:ascii="宋体" w:eastAsia="宋体" w:hAnsi="宋体" w:cs="Calibri" w:hint="eastAsia"/>
          <w:sz w:val="18"/>
          <w:szCs w:val="18"/>
        </w:rPr>
        <w:t>，</w:t>
      </w:r>
      <w:r w:rsidR="00F25731">
        <w:rPr>
          <w:rFonts w:ascii="宋体" w:eastAsia="宋体" w:hAnsi="宋体" w:cs="Calibri" w:hint="eastAsia"/>
          <w:sz w:val="18"/>
          <w:szCs w:val="18"/>
        </w:rPr>
        <w:t>如何</w:t>
      </w:r>
      <w:r w:rsidRPr="00800012">
        <w:rPr>
          <w:rFonts w:ascii="宋体" w:eastAsia="宋体" w:hAnsi="宋体" w:cs="Calibri" w:hint="eastAsia"/>
          <w:sz w:val="18"/>
          <w:szCs w:val="18"/>
        </w:rPr>
        <w:t>将员工离职的损失降到最低呢？</w:t>
      </w:r>
    </w:p>
    <w:p w14:paraId="3E8F0F86" w14:textId="10D5400F" w:rsidR="000E55B7" w:rsidRPr="00800012" w:rsidRDefault="00212D46" w:rsidP="00117B0F">
      <w:pPr>
        <w:rPr>
          <w:rFonts w:ascii="宋体" w:eastAsia="宋体" w:hAnsi="宋体" w:cs="Calibri"/>
          <w:sz w:val="18"/>
          <w:szCs w:val="18"/>
        </w:rPr>
      </w:pPr>
      <w:r w:rsidRPr="00800012">
        <w:rPr>
          <w:rFonts w:ascii="宋体" w:eastAsia="宋体" w:hAnsi="宋体" w:cs="Calibri" w:hint="eastAsia"/>
          <w:sz w:val="18"/>
          <w:szCs w:val="18"/>
        </w:rPr>
        <w:t>林萍笑了笑：首先</w:t>
      </w:r>
      <w:r w:rsidR="00F25731">
        <w:rPr>
          <w:rFonts w:ascii="宋体" w:eastAsia="宋体" w:hAnsi="宋体" w:cs="Calibri" w:hint="eastAsia"/>
          <w:sz w:val="18"/>
          <w:szCs w:val="18"/>
        </w:rPr>
        <w:t>要主动预防，</w:t>
      </w:r>
      <w:r w:rsidR="00F25731" w:rsidRPr="00A4687D">
        <w:rPr>
          <w:rFonts w:ascii="宋体" w:eastAsia="宋体" w:hAnsi="宋体" w:cs="Calibri" w:hint="eastAsia"/>
          <w:sz w:val="18"/>
          <w:szCs w:val="18"/>
        </w:rPr>
        <w:t>把握</w:t>
      </w:r>
      <w:r w:rsidR="00A4687D" w:rsidRPr="00537D7C">
        <w:rPr>
          <w:rFonts w:ascii="宋体" w:eastAsia="宋体" w:hAnsi="宋体" w:cs="Calibri" w:hint="eastAsia"/>
          <w:sz w:val="18"/>
          <w:szCs w:val="18"/>
        </w:rPr>
        <w:t>先机，</w:t>
      </w:r>
      <w:r w:rsidR="00F25731">
        <w:rPr>
          <w:rFonts w:ascii="宋体" w:eastAsia="宋体" w:hAnsi="宋体" w:cs="Calibri" w:hint="eastAsia"/>
          <w:sz w:val="18"/>
          <w:szCs w:val="18"/>
        </w:rPr>
        <w:t>其次要</w:t>
      </w:r>
      <w:r w:rsidRPr="00800012">
        <w:rPr>
          <w:rFonts w:ascii="宋体" w:eastAsia="宋体" w:hAnsi="宋体" w:cs="Calibri" w:hint="eastAsia"/>
          <w:sz w:val="18"/>
          <w:szCs w:val="18"/>
        </w:rPr>
        <w:t>抓住离职前的关键时刻……</w:t>
      </w:r>
    </w:p>
    <w:p w14:paraId="28C592FA" w14:textId="4BB3C7C5" w:rsidR="001570F2" w:rsidRPr="00800012" w:rsidRDefault="001570F2" w:rsidP="00063F76">
      <w:pPr>
        <w:pStyle w:val="a3"/>
        <w:shd w:val="clear" w:color="auto" w:fill="FFFFFF"/>
        <w:spacing w:before="0" w:beforeAutospacing="0" w:after="0" w:afterAutospacing="0"/>
        <w:jc w:val="both"/>
        <w:rPr>
          <w:rFonts w:ascii="宋体" w:eastAsia="宋体" w:hAnsi="宋体" w:cs="Calibri"/>
          <w:b/>
          <w:kern w:val="2"/>
          <w:sz w:val="18"/>
          <w:szCs w:val="18"/>
        </w:rPr>
      </w:pPr>
    </w:p>
    <w:p w14:paraId="1710609B" w14:textId="04851EDB" w:rsidR="00457360" w:rsidRPr="00800012" w:rsidRDefault="00880B05" w:rsidP="00063F7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4U02</w:t>
      </w:r>
      <w:r w:rsidR="0042384A" w:rsidRPr="00800012">
        <w:rPr>
          <w:rFonts w:ascii="宋体" w:eastAsia="宋体" w:hAnsi="宋体" w:cs="Calibri" w:hint="eastAsia"/>
          <w:b/>
          <w:kern w:val="2"/>
          <w:sz w:val="18"/>
          <w:szCs w:val="18"/>
        </w:rPr>
        <w:t>抓住离职前的关键时刻</w:t>
      </w:r>
    </w:p>
    <w:p w14:paraId="555F3EF9" w14:textId="4CDC87D4" w:rsidR="009345CA" w:rsidRPr="00800012" w:rsidRDefault="009345CA" w:rsidP="009345CA">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离职一般会经历两个阶段</w:t>
      </w:r>
      <w:r w:rsidR="004E7C81" w:rsidRPr="00800012">
        <w:rPr>
          <w:rStyle w:val="af5"/>
          <w:rFonts w:ascii="宋体" w:eastAsia="宋体" w:hAnsi="宋体" w:cs="Calibri"/>
          <w:kern w:val="2"/>
          <w:sz w:val="18"/>
          <w:szCs w:val="18"/>
        </w:rPr>
        <w:footnoteReference w:id="2"/>
      </w:r>
      <w:r w:rsidRPr="00800012">
        <w:rPr>
          <w:rFonts w:ascii="宋体" w:eastAsia="宋体" w:hAnsi="宋体" w:cs="Calibri" w:hint="eastAsia"/>
          <w:kern w:val="2"/>
          <w:sz w:val="18"/>
          <w:szCs w:val="18"/>
        </w:rPr>
        <w:t>：</w:t>
      </w:r>
    </w:p>
    <w:p w14:paraId="41FFB085" w14:textId="558B4EDC" w:rsidR="009345CA" w:rsidRPr="00800012" w:rsidRDefault="009345CA" w:rsidP="009345CA">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阶段</w:t>
      </w:r>
      <w:proofErr w:type="gramStart"/>
      <w:r w:rsidRPr="00800012">
        <w:rPr>
          <w:rFonts w:ascii="宋体" w:eastAsia="宋体" w:hAnsi="宋体" w:cs="Calibri" w:hint="eastAsia"/>
          <w:b/>
          <w:kern w:val="2"/>
          <w:sz w:val="18"/>
          <w:szCs w:val="18"/>
        </w:rPr>
        <w:t>一</w:t>
      </w:r>
      <w:proofErr w:type="gramEnd"/>
      <w:r w:rsidRPr="00800012">
        <w:rPr>
          <w:rFonts w:ascii="宋体" w:eastAsia="宋体" w:hAnsi="宋体" w:cs="Calibri" w:hint="eastAsia"/>
          <w:b/>
          <w:kern w:val="2"/>
          <w:sz w:val="18"/>
          <w:szCs w:val="18"/>
        </w:rPr>
        <w:t>：</w:t>
      </w:r>
      <w:r w:rsidR="00571321" w:rsidRPr="00800012">
        <w:rPr>
          <w:rFonts w:ascii="宋体" w:eastAsia="宋体" w:hAnsi="宋体" w:cs="Calibri" w:hint="eastAsia"/>
          <w:b/>
          <w:kern w:val="2"/>
          <w:sz w:val="18"/>
          <w:szCs w:val="18"/>
        </w:rPr>
        <w:t>从</w:t>
      </w:r>
      <w:r w:rsidRPr="00800012">
        <w:rPr>
          <w:rFonts w:ascii="宋体" w:eastAsia="宋体" w:hAnsi="宋体" w:cs="Calibri" w:hint="eastAsia"/>
          <w:b/>
          <w:kern w:val="2"/>
          <w:sz w:val="18"/>
          <w:szCs w:val="18"/>
        </w:rPr>
        <w:t>萌生去意</w:t>
      </w:r>
      <w:r w:rsidR="00571321" w:rsidRPr="00800012">
        <w:rPr>
          <w:rFonts w:ascii="宋体" w:eastAsia="宋体" w:hAnsi="宋体" w:cs="Calibri"/>
          <w:b/>
          <w:kern w:val="2"/>
          <w:sz w:val="18"/>
          <w:szCs w:val="18"/>
        </w:rPr>
        <w:t>到</w:t>
      </w:r>
      <w:r w:rsidRPr="00800012">
        <w:rPr>
          <w:rFonts w:ascii="宋体" w:eastAsia="宋体" w:hAnsi="宋体" w:cs="Calibri" w:hint="eastAsia"/>
          <w:b/>
          <w:kern w:val="2"/>
          <w:sz w:val="18"/>
          <w:szCs w:val="18"/>
        </w:rPr>
        <w:t>决定离职</w:t>
      </w:r>
    </w:p>
    <w:p w14:paraId="41509A88" w14:textId="5C5D33D3" w:rsidR="004A2B13" w:rsidRPr="00800012" w:rsidRDefault="009345CA" w:rsidP="00063F7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阶段二：</w:t>
      </w:r>
      <w:r w:rsidR="00571321" w:rsidRPr="00800012">
        <w:rPr>
          <w:rFonts w:ascii="宋体" w:eastAsia="宋体" w:hAnsi="宋体" w:cs="Calibri" w:hint="eastAsia"/>
          <w:b/>
          <w:kern w:val="2"/>
          <w:sz w:val="18"/>
          <w:szCs w:val="18"/>
        </w:rPr>
        <w:t>从</w:t>
      </w:r>
      <w:r w:rsidRPr="00800012">
        <w:rPr>
          <w:rFonts w:ascii="宋体" w:eastAsia="宋体" w:hAnsi="宋体" w:cs="Calibri" w:hint="eastAsia"/>
          <w:b/>
          <w:kern w:val="2"/>
          <w:sz w:val="18"/>
          <w:szCs w:val="18"/>
        </w:rPr>
        <w:t>决定离职</w:t>
      </w:r>
      <w:r w:rsidR="00571321" w:rsidRPr="00800012">
        <w:rPr>
          <w:rFonts w:ascii="宋体" w:eastAsia="宋体" w:hAnsi="宋体" w:cs="Calibri"/>
          <w:b/>
          <w:kern w:val="2"/>
          <w:sz w:val="18"/>
          <w:szCs w:val="18"/>
        </w:rPr>
        <w:t>到</w:t>
      </w:r>
      <w:r w:rsidRPr="00800012">
        <w:rPr>
          <w:rFonts w:ascii="宋体" w:eastAsia="宋体" w:hAnsi="宋体" w:cs="Calibri" w:hint="eastAsia"/>
          <w:b/>
          <w:kern w:val="2"/>
          <w:sz w:val="18"/>
          <w:szCs w:val="18"/>
        </w:rPr>
        <w:t>真正离职</w:t>
      </w:r>
    </w:p>
    <w:p w14:paraId="4D6FF844" w14:textId="678885A2" w:rsidR="00045C39" w:rsidRPr="00800012" w:rsidRDefault="004A06C9" w:rsidP="00063F7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如果你的员工发出上面的离职信号</w:t>
      </w:r>
      <w:r w:rsidR="006B31E2" w:rsidRPr="00800012">
        <w:rPr>
          <w:rFonts w:ascii="宋体" w:eastAsia="宋体" w:hAnsi="宋体" w:cs="Calibri" w:hint="eastAsia"/>
          <w:kern w:val="2"/>
          <w:sz w:val="18"/>
          <w:szCs w:val="18"/>
        </w:rPr>
        <w:t>，</w:t>
      </w:r>
      <w:r w:rsidR="009345CA" w:rsidRPr="00800012">
        <w:rPr>
          <w:rFonts w:ascii="宋体" w:eastAsia="宋体" w:hAnsi="宋体" w:cs="Calibri" w:hint="eastAsia"/>
          <w:kern w:val="2"/>
          <w:sz w:val="18"/>
          <w:szCs w:val="18"/>
        </w:rPr>
        <w:t>管理者</w:t>
      </w:r>
      <w:r w:rsidR="0042384A" w:rsidRPr="00800012">
        <w:rPr>
          <w:rFonts w:ascii="宋体" w:eastAsia="宋体" w:hAnsi="宋体" w:cs="Calibri" w:hint="eastAsia"/>
          <w:kern w:val="2"/>
          <w:sz w:val="18"/>
          <w:szCs w:val="18"/>
        </w:rPr>
        <w:t>首先是要抓住离职前的关键时刻对他们施加影响</w:t>
      </w:r>
      <w:r w:rsidR="009345CA" w:rsidRPr="00800012">
        <w:rPr>
          <w:rFonts w:ascii="宋体" w:eastAsia="宋体" w:hAnsi="宋体" w:cs="Calibri" w:hint="eastAsia"/>
          <w:kern w:val="2"/>
          <w:sz w:val="18"/>
          <w:szCs w:val="18"/>
        </w:rPr>
        <w:t>，进行干预。</w:t>
      </w:r>
    </w:p>
    <w:p w14:paraId="12C8B0F9" w14:textId="314E9B9E" w:rsidR="00D92829" w:rsidRPr="00800012" w:rsidRDefault="00D92829" w:rsidP="00D92829">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一般管理者在第一阶段让员工回心转意并成功激发他们的工作热情的机会更大，因为这一阶段他们可能只是有了离职的念头，这个时候管理者采取行动还来得及。</w:t>
      </w:r>
      <w:r w:rsidR="009345CA" w:rsidRPr="00800012">
        <w:rPr>
          <w:rFonts w:ascii="宋体" w:eastAsia="宋体" w:hAnsi="宋体" w:cs="Calibri" w:hint="eastAsia"/>
          <w:kern w:val="2"/>
          <w:sz w:val="18"/>
          <w:szCs w:val="18"/>
        </w:rPr>
        <w:t>在第二阶段再采取行动往往就太晚了。</w:t>
      </w:r>
    </w:p>
    <w:p w14:paraId="0729A829" w14:textId="060FC531" w:rsidR="00DA7ECE" w:rsidRPr="00800012" w:rsidRDefault="00DA7ECE" w:rsidP="00DA7ECE">
      <w:pPr>
        <w:pStyle w:val="a3"/>
        <w:shd w:val="clear" w:color="auto" w:fill="FFFFFF"/>
        <w:spacing w:before="0" w:beforeAutospacing="0" w:after="0" w:afterAutospacing="0"/>
        <w:jc w:val="both"/>
        <w:rPr>
          <w:rFonts w:ascii="宋体" w:eastAsia="宋体" w:hAnsi="宋体" w:cs="Calibri"/>
          <w:kern w:val="2"/>
          <w:sz w:val="18"/>
          <w:szCs w:val="18"/>
        </w:rPr>
      </w:pPr>
    </w:p>
    <w:p w14:paraId="0F50DFD0" w14:textId="74CC0A49" w:rsidR="00022CA2" w:rsidRPr="00800012" w:rsidRDefault="007F2D3F" w:rsidP="007F2D3F">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w:t>
      </w:r>
      <w:r w:rsidR="003B1AAA">
        <w:rPr>
          <w:rFonts w:ascii="宋体" w:eastAsia="宋体" w:hAnsi="宋体" w:cs="Calibri"/>
          <w:b/>
          <w:kern w:val="2"/>
          <w:sz w:val="18"/>
          <w:szCs w:val="18"/>
        </w:rPr>
        <w:t>3</w:t>
      </w:r>
      <w:r w:rsidRPr="00800012">
        <w:rPr>
          <w:rFonts w:ascii="宋体" w:eastAsia="宋体" w:hAnsi="宋体" w:cs="Calibri" w:hint="eastAsia"/>
          <w:b/>
          <w:kern w:val="2"/>
          <w:sz w:val="18"/>
          <w:szCs w:val="18"/>
        </w:rPr>
        <w:t>案例：胡博的突然离职（四）</w:t>
      </w:r>
    </w:p>
    <w:p w14:paraId="661BED50" w14:textId="77777777" w:rsidR="00F22308" w:rsidRPr="00800012" w:rsidRDefault="00F22308" w:rsidP="00F22308">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林萍</w:t>
      </w:r>
      <w:proofErr w:type="gramStart"/>
      <w:r w:rsidRPr="00800012">
        <w:rPr>
          <w:rFonts w:ascii="宋体" w:eastAsia="宋体" w:hAnsi="宋体" w:cs="Calibri" w:hint="eastAsia"/>
          <w:kern w:val="2"/>
          <w:sz w:val="18"/>
          <w:szCs w:val="18"/>
        </w:rPr>
        <w:t>和非宏的</w:t>
      </w:r>
      <w:proofErr w:type="gramEnd"/>
      <w:r w:rsidRPr="00800012">
        <w:rPr>
          <w:rFonts w:ascii="宋体" w:eastAsia="宋体" w:hAnsi="宋体" w:cs="Calibri" w:hint="eastAsia"/>
          <w:kern w:val="2"/>
          <w:sz w:val="18"/>
          <w:szCs w:val="18"/>
        </w:rPr>
        <w:t>谈话还在继续……</w:t>
      </w:r>
    </w:p>
    <w:p w14:paraId="586BF718" w14:textId="77777777" w:rsidR="00F22308" w:rsidRPr="00800012" w:rsidRDefault="00F22308" w:rsidP="00F22308">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林萍：为了防止重要员工的突然离职带来的“措手不及”，最好的方法是制定一个“接班人计划”。提前培养一个可以替代重要员工的人，以防万一。</w:t>
      </w:r>
    </w:p>
    <w:p w14:paraId="66D9E98B" w14:textId="601434A1" w:rsidR="000E55B7" w:rsidRPr="00800012" w:rsidRDefault="00F22308" w:rsidP="007F2D3F">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非宏：这个道理我懂，却总是没有准备和去做，可能是抱有侥幸心里或者觉得人走了可以再招吧。经过胡博这次，我觉得“接班人计划”很有必要。</w:t>
      </w:r>
    </w:p>
    <w:p w14:paraId="08C66CB3" w14:textId="77777777" w:rsidR="009E3D1B" w:rsidRPr="00800012" w:rsidRDefault="009E3D1B" w:rsidP="00CD40C7">
      <w:pPr>
        <w:jc w:val="left"/>
        <w:rPr>
          <w:rFonts w:ascii="宋体" w:eastAsia="宋体" w:hAnsi="宋体" w:cs="Calibri"/>
          <w:sz w:val="18"/>
          <w:szCs w:val="18"/>
        </w:rPr>
      </w:pPr>
    </w:p>
    <w:p w14:paraId="0C34B3D6" w14:textId="2C7EC006" w:rsidR="00F21126" w:rsidRPr="00800012" w:rsidRDefault="00F21126" w:rsidP="00F2112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w:t>
      </w:r>
      <w:r w:rsidR="003B1AAA">
        <w:rPr>
          <w:rFonts w:ascii="宋体" w:eastAsia="宋体" w:hAnsi="宋体" w:cs="Calibri"/>
          <w:b/>
          <w:kern w:val="2"/>
          <w:sz w:val="18"/>
          <w:szCs w:val="18"/>
        </w:rPr>
        <w:t>4</w:t>
      </w:r>
      <w:r w:rsidR="004B0E33" w:rsidRPr="00800012">
        <w:rPr>
          <w:rFonts w:ascii="宋体" w:eastAsia="宋体" w:hAnsi="宋体" w:cs="Calibri" w:hint="eastAsia"/>
          <w:b/>
          <w:kern w:val="2"/>
          <w:sz w:val="18"/>
          <w:szCs w:val="18"/>
        </w:rPr>
        <w:t>应对策略</w:t>
      </w:r>
      <w:proofErr w:type="gramStart"/>
      <w:r w:rsidR="00F47AE3">
        <w:rPr>
          <w:rFonts w:ascii="宋体" w:eastAsia="宋体" w:hAnsi="宋体" w:cs="Calibri" w:hint="eastAsia"/>
          <w:b/>
          <w:kern w:val="2"/>
          <w:sz w:val="18"/>
          <w:szCs w:val="18"/>
        </w:rPr>
        <w:t>一</w:t>
      </w:r>
      <w:proofErr w:type="gramEnd"/>
      <w:r w:rsidR="004B0E33" w:rsidRPr="00800012">
        <w:rPr>
          <w:rFonts w:ascii="宋体" w:eastAsia="宋体" w:hAnsi="宋体" w:cs="Calibri" w:hint="eastAsia"/>
          <w:b/>
          <w:kern w:val="2"/>
          <w:sz w:val="18"/>
          <w:szCs w:val="18"/>
        </w:rPr>
        <w:t>：</w:t>
      </w:r>
      <w:r w:rsidRPr="00800012">
        <w:rPr>
          <w:rFonts w:ascii="宋体" w:eastAsia="宋体" w:hAnsi="宋体" w:cs="Calibri" w:hint="eastAsia"/>
          <w:b/>
          <w:kern w:val="2"/>
          <w:sz w:val="18"/>
          <w:szCs w:val="18"/>
        </w:rPr>
        <w:t>制定接班人计划</w:t>
      </w:r>
    </w:p>
    <w:p w14:paraId="47D26F19" w14:textId="28A0B6E4" w:rsidR="00951597" w:rsidRPr="00800012" w:rsidRDefault="00F21126" w:rsidP="00F2112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离职带来的运营空缺会给公司带来不可预估的损失。为了将这个损失降到最低，管理者应该提前制定接班人计划，</w:t>
      </w:r>
      <w:r w:rsidR="00887CD1" w:rsidRPr="00800012">
        <w:rPr>
          <w:rFonts w:ascii="宋体" w:eastAsia="宋体" w:hAnsi="宋体" w:cs="Calibri" w:hint="eastAsia"/>
          <w:kern w:val="2"/>
          <w:sz w:val="18"/>
          <w:szCs w:val="18"/>
        </w:rPr>
        <w:t>培养这些可以成为“接班人”的员工，</w:t>
      </w:r>
      <w:r w:rsidR="00B159DC" w:rsidRPr="00800012">
        <w:rPr>
          <w:rFonts w:ascii="宋体" w:eastAsia="宋体" w:hAnsi="宋体" w:cs="Calibri" w:hint="eastAsia"/>
          <w:kern w:val="2"/>
          <w:sz w:val="18"/>
          <w:szCs w:val="18"/>
        </w:rPr>
        <w:t>保证重要员工离职后他们能及时有效填补空缺，保证团队的正常运行</w:t>
      </w:r>
      <w:r w:rsidR="002076B0" w:rsidRPr="00800012">
        <w:rPr>
          <w:rFonts w:ascii="宋体" w:eastAsia="宋体" w:hAnsi="宋体" w:cs="Calibri" w:hint="eastAsia"/>
          <w:kern w:val="2"/>
          <w:sz w:val="18"/>
          <w:szCs w:val="18"/>
        </w:rPr>
        <w:t>，将离职员工带来的损失降到最低</w:t>
      </w:r>
      <w:r w:rsidR="00B159DC" w:rsidRPr="00800012">
        <w:rPr>
          <w:rFonts w:ascii="宋体" w:eastAsia="宋体" w:hAnsi="宋体" w:cs="Calibri" w:hint="eastAsia"/>
          <w:kern w:val="2"/>
          <w:sz w:val="18"/>
          <w:szCs w:val="18"/>
        </w:rPr>
        <w:t>。</w:t>
      </w:r>
      <w:r w:rsidR="00951597" w:rsidRPr="00800012">
        <w:rPr>
          <w:rFonts w:ascii="宋体" w:eastAsia="宋体" w:hAnsi="宋体" w:cs="Calibri" w:hint="eastAsia"/>
          <w:kern w:val="2"/>
          <w:sz w:val="18"/>
          <w:szCs w:val="18"/>
        </w:rPr>
        <w:t>你可以这样制定接班人的培训计划：</w:t>
      </w:r>
    </w:p>
    <w:p w14:paraId="30C359E6" w14:textId="7158DD5A" w:rsidR="00951597" w:rsidRDefault="00951597" w:rsidP="006730E5">
      <w:pPr>
        <w:pStyle w:val="a3"/>
        <w:numPr>
          <w:ilvl w:val="0"/>
          <w:numId w:val="2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分析</w:t>
      </w:r>
      <w:r w:rsidR="00120634" w:rsidRPr="00800012">
        <w:rPr>
          <w:rFonts w:ascii="宋体" w:eastAsia="宋体" w:hAnsi="宋体" w:cs="Calibri" w:hint="eastAsia"/>
          <w:kern w:val="2"/>
          <w:sz w:val="18"/>
          <w:szCs w:val="18"/>
        </w:rPr>
        <w:t>潜在人员</w:t>
      </w:r>
      <w:r w:rsidRPr="00800012">
        <w:rPr>
          <w:rFonts w:ascii="宋体" w:eastAsia="宋体" w:hAnsi="宋体" w:cs="Calibri" w:hint="eastAsia"/>
          <w:kern w:val="2"/>
          <w:sz w:val="18"/>
          <w:szCs w:val="18"/>
        </w:rPr>
        <w:t>的优缺点</w:t>
      </w:r>
    </w:p>
    <w:p w14:paraId="7930AF0B" w14:textId="56163CE8" w:rsidR="00F47AE3" w:rsidRPr="00800012" w:rsidRDefault="00F47AE3" w:rsidP="006730E5">
      <w:pPr>
        <w:pStyle w:val="a3"/>
        <w:numPr>
          <w:ilvl w:val="0"/>
          <w:numId w:val="21"/>
        </w:numPr>
        <w:shd w:val="clear" w:color="auto" w:fill="FFFFFF"/>
        <w:spacing w:before="0" w:beforeAutospacing="0" w:after="0" w:afterAutospacing="0"/>
        <w:jc w:val="both"/>
        <w:rPr>
          <w:rFonts w:ascii="宋体" w:eastAsia="宋体" w:hAnsi="宋体" w:cs="Calibri"/>
          <w:kern w:val="2"/>
          <w:sz w:val="18"/>
          <w:szCs w:val="18"/>
        </w:rPr>
      </w:pPr>
      <w:r>
        <w:rPr>
          <w:rFonts w:ascii="宋体" w:eastAsia="宋体" w:hAnsi="宋体" w:cs="Calibri" w:hint="eastAsia"/>
          <w:kern w:val="2"/>
          <w:sz w:val="18"/>
          <w:szCs w:val="18"/>
        </w:rPr>
        <w:t>了解职业发展期望</w:t>
      </w:r>
      <w:r w:rsidR="001119FB">
        <w:rPr>
          <w:rFonts w:ascii="宋体" w:eastAsia="宋体" w:hAnsi="宋体" w:cs="Calibri" w:hint="eastAsia"/>
          <w:kern w:val="2"/>
          <w:sz w:val="18"/>
          <w:szCs w:val="18"/>
        </w:rPr>
        <w:t>，评估匹配度</w:t>
      </w:r>
    </w:p>
    <w:p w14:paraId="52BF3BFE" w14:textId="7ED43466" w:rsidR="00F21126" w:rsidRPr="00800012" w:rsidRDefault="00951597" w:rsidP="006730E5">
      <w:pPr>
        <w:pStyle w:val="a3"/>
        <w:numPr>
          <w:ilvl w:val="0"/>
          <w:numId w:val="2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lastRenderedPageBreak/>
        <w:t>评估列出他们的需要进行培训提升的能力</w:t>
      </w:r>
    </w:p>
    <w:p w14:paraId="2DEB2D1C" w14:textId="1AB0C06F" w:rsidR="00951597" w:rsidRPr="00800012" w:rsidRDefault="00951597" w:rsidP="006730E5">
      <w:pPr>
        <w:pStyle w:val="a3"/>
        <w:numPr>
          <w:ilvl w:val="0"/>
          <w:numId w:val="2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制定培训计划（包括时间、内容、培训形式等</w:t>
      </w:r>
      <w:r w:rsidR="005B7277" w:rsidRPr="00800012">
        <w:rPr>
          <w:rFonts w:ascii="宋体" w:eastAsia="宋体" w:hAnsi="宋体" w:cs="Calibri" w:hint="eastAsia"/>
          <w:kern w:val="2"/>
          <w:sz w:val="18"/>
          <w:szCs w:val="18"/>
        </w:rPr>
        <w:t>）</w:t>
      </w:r>
    </w:p>
    <w:p w14:paraId="2DE6893F" w14:textId="08DBCB99" w:rsidR="00951597" w:rsidRPr="00800012" w:rsidRDefault="00951597" w:rsidP="006730E5">
      <w:pPr>
        <w:pStyle w:val="a3"/>
        <w:numPr>
          <w:ilvl w:val="0"/>
          <w:numId w:val="21"/>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给他们更多承担更大责任或项目的机会</w:t>
      </w:r>
    </w:p>
    <w:p w14:paraId="2C7B836F" w14:textId="27676518" w:rsidR="00120634" w:rsidRPr="00800012" w:rsidRDefault="00120634" w:rsidP="00F21126">
      <w:pPr>
        <w:pStyle w:val="a3"/>
        <w:shd w:val="clear" w:color="auto" w:fill="FFFFFF"/>
        <w:spacing w:before="0" w:beforeAutospacing="0" w:after="0" w:afterAutospacing="0"/>
        <w:jc w:val="both"/>
        <w:rPr>
          <w:rFonts w:ascii="宋体" w:eastAsia="宋体" w:hAnsi="宋体" w:cs="Calibri"/>
          <w:kern w:val="2"/>
          <w:sz w:val="18"/>
          <w:szCs w:val="18"/>
        </w:rPr>
      </w:pPr>
    </w:p>
    <w:p w14:paraId="126551BB" w14:textId="159982F2" w:rsidR="00951597" w:rsidRPr="00800012" w:rsidRDefault="00B159DC" w:rsidP="00F2112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04</w:t>
      </w:r>
      <w:r w:rsidRPr="00800012">
        <w:rPr>
          <w:rFonts w:ascii="宋体" w:eastAsia="宋体" w:hAnsi="宋体" w:cs="Calibri"/>
          <w:b/>
          <w:kern w:val="2"/>
          <w:sz w:val="18"/>
          <w:szCs w:val="18"/>
        </w:rPr>
        <w:t>U0</w:t>
      </w:r>
      <w:r w:rsidR="003B1AAA">
        <w:rPr>
          <w:rFonts w:ascii="宋体" w:eastAsia="宋体" w:hAnsi="宋体" w:cs="Calibri"/>
          <w:b/>
          <w:kern w:val="2"/>
          <w:sz w:val="18"/>
          <w:szCs w:val="18"/>
        </w:rPr>
        <w:t>5</w:t>
      </w:r>
      <w:r w:rsidRPr="00800012">
        <w:rPr>
          <w:rFonts w:ascii="宋体" w:eastAsia="宋体" w:hAnsi="宋体" w:cs="Calibri" w:hint="eastAsia"/>
          <w:b/>
          <w:kern w:val="2"/>
          <w:sz w:val="18"/>
          <w:szCs w:val="18"/>
        </w:rPr>
        <w:t>a小测验：</w:t>
      </w:r>
      <w:proofErr w:type="gramStart"/>
      <w:r w:rsidR="00951597" w:rsidRPr="00800012">
        <w:rPr>
          <w:rFonts w:ascii="宋体" w:eastAsia="宋体" w:hAnsi="宋体" w:cs="Calibri" w:hint="eastAsia"/>
          <w:b/>
          <w:kern w:val="2"/>
          <w:sz w:val="18"/>
          <w:szCs w:val="18"/>
        </w:rPr>
        <w:t>某岗位</w:t>
      </w:r>
      <w:proofErr w:type="gramEnd"/>
      <w:r w:rsidR="00951597" w:rsidRPr="00800012">
        <w:rPr>
          <w:rFonts w:ascii="宋体" w:eastAsia="宋体" w:hAnsi="宋体" w:cs="Calibri" w:hint="eastAsia"/>
          <w:b/>
          <w:kern w:val="2"/>
          <w:sz w:val="18"/>
          <w:szCs w:val="18"/>
        </w:rPr>
        <w:t>的接班人计划</w:t>
      </w:r>
    </w:p>
    <w:p w14:paraId="4514C5FF" w14:textId="477B1AF7" w:rsidR="00684837" w:rsidRPr="00800012" w:rsidRDefault="00951597" w:rsidP="00F2112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假设你要为你所在团队里某个重要岗位设计接班人计划，你会怎么做？（问答题）</w:t>
      </w:r>
    </w:p>
    <w:p w14:paraId="6A3AD6C2" w14:textId="6E4DD1CD" w:rsidR="00951597" w:rsidRPr="00800012" w:rsidRDefault="00951597" w:rsidP="00F21126">
      <w:pPr>
        <w:pStyle w:val="a3"/>
        <w:shd w:val="clear" w:color="auto" w:fill="FFFFFF"/>
        <w:spacing w:before="0" w:beforeAutospacing="0" w:after="0" w:afterAutospacing="0"/>
        <w:jc w:val="both"/>
        <w:rPr>
          <w:rFonts w:ascii="宋体" w:eastAsia="宋体" w:hAnsi="宋体" w:cs="Calibri"/>
          <w:b/>
          <w:kern w:val="2"/>
          <w:sz w:val="18"/>
          <w:szCs w:val="18"/>
        </w:rPr>
      </w:pPr>
    </w:p>
    <w:p w14:paraId="3A7692F2" w14:textId="0A776B1B" w:rsidR="00951597" w:rsidRPr="00800012" w:rsidRDefault="00951597" w:rsidP="00F21126">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岗位名称：</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0E2AD033" w14:textId="77777777" w:rsidR="00951597" w:rsidRPr="00800012" w:rsidRDefault="00951597"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接班人人选：</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0DECDE6E" w14:textId="77777777" w:rsidR="00951597" w:rsidRPr="00800012" w:rsidRDefault="00951597"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优点：</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6D42F3A0" w14:textId="77777777" w:rsidR="00951597" w:rsidRPr="00800012" w:rsidRDefault="00951597"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缺点：</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514587EF" w14:textId="21E6A1E5" w:rsidR="001119FB" w:rsidRDefault="001119FB" w:rsidP="00951597">
      <w:pPr>
        <w:pStyle w:val="a3"/>
        <w:shd w:val="clear" w:color="auto" w:fill="FFFFFF"/>
        <w:spacing w:before="0" w:beforeAutospacing="0" w:after="0" w:afterAutospacing="0"/>
        <w:jc w:val="both"/>
        <w:rPr>
          <w:rFonts w:ascii="宋体" w:eastAsia="宋体" w:hAnsi="宋体" w:cs="Calibri"/>
          <w:kern w:val="2"/>
          <w:sz w:val="18"/>
          <w:szCs w:val="18"/>
        </w:rPr>
      </w:pPr>
      <w:r>
        <w:rPr>
          <w:rFonts w:ascii="宋体" w:eastAsia="宋体" w:hAnsi="宋体" w:cs="Calibri" w:hint="eastAsia"/>
          <w:kern w:val="2"/>
          <w:sz w:val="18"/>
          <w:szCs w:val="18"/>
        </w:rPr>
        <w:t>职业发展匹配度</w:t>
      </w:r>
      <w:r w:rsidRPr="00800012">
        <w:rPr>
          <w:rFonts w:ascii="宋体" w:eastAsia="宋体" w:hAnsi="宋体" w:cs="Calibri" w:hint="eastAsia"/>
          <w:kern w:val="2"/>
          <w:sz w:val="18"/>
          <w:szCs w:val="18"/>
        </w:rPr>
        <w:t>：</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4FBFA520" w14:textId="2E2B616E" w:rsidR="00951597" w:rsidRPr="00800012" w:rsidRDefault="00951597"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急需提升的能力：</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062EA24E" w14:textId="77777777" w:rsidR="00951597" w:rsidRPr="00800012" w:rsidRDefault="00951597"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培训计划：</w:t>
      </w:r>
      <w:r w:rsidRPr="00800012">
        <w:rPr>
          <w:rFonts w:ascii="宋体" w:eastAsia="宋体" w:hAnsi="宋体" w:cs="Calibri" w:hint="eastAsia"/>
          <w:kern w:val="2"/>
          <w:sz w:val="18"/>
          <w:szCs w:val="18"/>
          <w:u w:val="single"/>
        </w:rPr>
        <w:t xml:space="preserve"> </w:t>
      </w:r>
      <w:r w:rsidRPr="00800012">
        <w:rPr>
          <w:rFonts w:ascii="宋体" w:eastAsia="宋体" w:hAnsi="宋体" w:cs="Calibri"/>
          <w:kern w:val="2"/>
          <w:sz w:val="18"/>
          <w:szCs w:val="18"/>
          <w:u w:val="single"/>
        </w:rPr>
        <w:t xml:space="preserve">                                </w:t>
      </w:r>
    </w:p>
    <w:p w14:paraId="20C92FD2" w14:textId="6F737011" w:rsidR="00951597" w:rsidRPr="00800012" w:rsidRDefault="00A95CCA" w:rsidP="00951597">
      <w:pPr>
        <w:pStyle w:val="a3"/>
        <w:shd w:val="clear" w:color="auto" w:fill="FFFFFF"/>
        <w:spacing w:before="0" w:beforeAutospacing="0" w:after="0" w:afterAutospacing="0"/>
        <w:jc w:val="both"/>
        <w:rPr>
          <w:rFonts w:ascii="宋体" w:eastAsia="宋体" w:hAnsi="宋体" w:cs="Calibri"/>
          <w:kern w:val="2"/>
          <w:sz w:val="18"/>
          <w:szCs w:val="18"/>
          <w:u w:val="single"/>
        </w:rPr>
      </w:pPr>
      <w:r w:rsidRPr="00800012">
        <w:rPr>
          <w:rFonts w:ascii="宋体" w:eastAsia="宋体" w:hAnsi="宋体" w:cs="Calibri" w:hint="eastAsia"/>
          <w:kern w:val="2"/>
          <w:sz w:val="18"/>
          <w:szCs w:val="18"/>
        </w:rPr>
        <w:t>计划让</w:t>
      </w:r>
      <w:r w:rsidR="00951597" w:rsidRPr="00800012">
        <w:rPr>
          <w:rFonts w:ascii="宋体" w:eastAsia="宋体" w:hAnsi="宋体" w:cs="Calibri" w:hint="eastAsia"/>
          <w:kern w:val="2"/>
          <w:sz w:val="18"/>
          <w:szCs w:val="18"/>
        </w:rPr>
        <w:t>他们参与/主导的项目：</w:t>
      </w:r>
      <w:r w:rsidR="00951597" w:rsidRPr="00800012">
        <w:rPr>
          <w:rFonts w:ascii="宋体" w:eastAsia="宋体" w:hAnsi="宋体" w:cs="Calibri" w:hint="eastAsia"/>
          <w:kern w:val="2"/>
          <w:sz w:val="18"/>
          <w:szCs w:val="18"/>
          <w:u w:val="single"/>
        </w:rPr>
        <w:t xml:space="preserve"> </w:t>
      </w:r>
      <w:r w:rsidR="00951597" w:rsidRPr="00800012">
        <w:rPr>
          <w:rFonts w:ascii="宋体" w:eastAsia="宋体" w:hAnsi="宋体" w:cs="Calibri"/>
          <w:kern w:val="2"/>
          <w:sz w:val="18"/>
          <w:szCs w:val="18"/>
          <w:u w:val="single"/>
        </w:rPr>
        <w:t xml:space="preserve">                                </w:t>
      </w:r>
    </w:p>
    <w:p w14:paraId="22548FAD" w14:textId="6B97273D" w:rsidR="00951597" w:rsidRPr="00800012" w:rsidRDefault="00951597" w:rsidP="00F21126">
      <w:pPr>
        <w:pStyle w:val="a3"/>
        <w:shd w:val="clear" w:color="auto" w:fill="FFFFFF"/>
        <w:spacing w:before="0" w:beforeAutospacing="0" w:after="0" w:afterAutospacing="0"/>
        <w:jc w:val="both"/>
        <w:rPr>
          <w:rFonts w:ascii="宋体" w:eastAsia="宋体" w:hAnsi="宋体" w:cs="Calibri"/>
          <w:b/>
          <w:kern w:val="2"/>
          <w:sz w:val="18"/>
          <w:szCs w:val="18"/>
        </w:rPr>
      </w:pPr>
    </w:p>
    <w:p w14:paraId="1C983058" w14:textId="5F1B815C" w:rsidR="00684837" w:rsidRPr="00800012" w:rsidRDefault="005B7277" w:rsidP="00F2112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反馈：</w:t>
      </w:r>
    </w:p>
    <w:p w14:paraId="3D3E86C8" w14:textId="69DA7AFC" w:rsidR="005B7277" w:rsidRPr="00800012" w:rsidRDefault="005B7277" w:rsidP="00F21126">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谢谢你的回答。</w:t>
      </w:r>
      <w:r w:rsidR="00D245E0" w:rsidRPr="00800012">
        <w:rPr>
          <w:rFonts w:ascii="宋体" w:eastAsia="宋体" w:hAnsi="宋体" w:cs="Calibri" w:hint="eastAsia"/>
          <w:kern w:val="2"/>
          <w:sz w:val="18"/>
          <w:szCs w:val="18"/>
        </w:rPr>
        <w:t>接班人计划很有必要，它是保证在重要员工离职时将给团队带来的损失降到最低的一种“防御措施”。</w:t>
      </w:r>
    </w:p>
    <w:p w14:paraId="6A644B3D" w14:textId="24A754FA" w:rsidR="00684837" w:rsidRPr="00800012" w:rsidRDefault="00684837" w:rsidP="00F21126">
      <w:pPr>
        <w:pStyle w:val="a3"/>
        <w:shd w:val="clear" w:color="auto" w:fill="FFFFFF"/>
        <w:spacing w:before="0" w:beforeAutospacing="0" w:after="0" w:afterAutospacing="0"/>
        <w:jc w:val="both"/>
        <w:rPr>
          <w:rFonts w:ascii="宋体" w:eastAsia="宋体" w:hAnsi="宋体" w:cs="Calibri"/>
          <w:b/>
          <w:kern w:val="2"/>
          <w:sz w:val="18"/>
          <w:szCs w:val="18"/>
        </w:rPr>
      </w:pPr>
    </w:p>
    <w:p w14:paraId="33BDA739" w14:textId="6EEFDB9A" w:rsidR="00AE439D" w:rsidRPr="00800012" w:rsidRDefault="00AE439D" w:rsidP="00AE439D">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w:t>
      </w:r>
      <w:r w:rsidR="003B1AAA">
        <w:rPr>
          <w:rFonts w:ascii="宋体" w:eastAsia="宋体" w:hAnsi="宋体" w:cs="Calibri"/>
          <w:b/>
          <w:kern w:val="2"/>
          <w:sz w:val="18"/>
          <w:szCs w:val="18"/>
        </w:rPr>
        <w:t>6</w:t>
      </w:r>
      <w:r w:rsidR="005621CA" w:rsidRPr="00800012">
        <w:rPr>
          <w:rFonts w:ascii="宋体" w:eastAsia="宋体" w:hAnsi="宋体" w:cs="Calibri" w:hint="eastAsia"/>
          <w:b/>
          <w:kern w:val="2"/>
          <w:sz w:val="18"/>
          <w:szCs w:val="18"/>
        </w:rPr>
        <w:t>应对策略</w:t>
      </w:r>
      <w:r w:rsidR="00DE4FC6">
        <w:rPr>
          <w:rFonts w:ascii="宋体" w:eastAsia="宋体" w:hAnsi="宋体" w:cs="Calibri" w:hint="eastAsia"/>
          <w:b/>
          <w:kern w:val="2"/>
          <w:sz w:val="18"/>
          <w:szCs w:val="18"/>
        </w:rPr>
        <w:t>二</w:t>
      </w:r>
      <w:r w:rsidR="005621CA" w:rsidRPr="00800012">
        <w:rPr>
          <w:rFonts w:ascii="宋体" w:eastAsia="宋体" w:hAnsi="宋体" w:cs="Calibri" w:hint="eastAsia"/>
          <w:b/>
          <w:kern w:val="2"/>
          <w:sz w:val="18"/>
          <w:szCs w:val="18"/>
        </w:rPr>
        <w:t>：</w:t>
      </w:r>
      <w:r w:rsidRPr="00800012">
        <w:rPr>
          <w:rFonts w:ascii="宋体" w:eastAsia="宋体" w:hAnsi="宋体" w:cs="Calibri" w:hint="eastAsia"/>
          <w:b/>
          <w:kern w:val="2"/>
          <w:sz w:val="18"/>
          <w:szCs w:val="18"/>
        </w:rPr>
        <w:t>提升</w:t>
      </w:r>
      <w:r w:rsidR="00DE4FC6">
        <w:rPr>
          <w:rFonts w:ascii="宋体" w:eastAsia="宋体" w:hAnsi="宋体" w:cs="Calibri" w:hint="eastAsia"/>
          <w:b/>
          <w:kern w:val="2"/>
          <w:sz w:val="18"/>
          <w:szCs w:val="18"/>
        </w:rPr>
        <w:t>团队凝聚力和员工归属感</w:t>
      </w:r>
    </w:p>
    <w:p w14:paraId="0DC4FF37" w14:textId="753B6530" w:rsidR="00AE439D" w:rsidRPr="00800012" w:rsidRDefault="002076B0" w:rsidP="00AE439D">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长期来说，你可以</w:t>
      </w:r>
      <w:r w:rsidR="00F81AEE" w:rsidRPr="00800012">
        <w:rPr>
          <w:rFonts w:ascii="宋体" w:eastAsia="宋体" w:hAnsi="宋体" w:cs="Calibri" w:hint="eastAsia"/>
          <w:kern w:val="2"/>
          <w:sz w:val="18"/>
          <w:szCs w:val="18"/>
        </w:rPr>
        <w:t>通过一些</w:t>
      </w:r>
      <w:r w:rsidR="00AE439D" w:rsidRPr="00800012">
        <w:rPr>
          <w:rFonts w:ascii="宋体" w:eastAsia="宋体" w:hAnsi="宋体" w:cs="Calibri" w:hint="eastAsia"/>
          <w:kern w:val="2"/>
          <w:sz w:val="18"/>
          <w:szCs w:val="18"/>
        </w:rPr>
        <w:t>活动来提升企业的雇主形象，</w:t>
      </w:r>
      <w:r w:rsidR="00F81AEE" w:rsidRPr="00800012">
        <w:rPr>
          <w:rFonts w:ascii="宋体" w:eastAsia="宋体" w:hAnsi="宋体" w:cs="Calibri" w:hint="eastAsia"/>
          <w:kern w:val="2"/>
          <w:sz w:val="18"/>
          <w:szCs w:val="18"/>
        </w:rPr>
        <w:t>提高员工对部门或公司的归属感，</w:t>
      </w:r>
      <w:r w:rsidR="00AE439D" w:rsidRPr="00800012">
        <w:rPr>
          <w:rFonts w:ascii="宋体" w:eastAsia="宋体" w:hAnsi="宋体" w:cs="Calibri" w:hint="eastAsia"/>
          <w:kern w:val="2"/>
          <w:sz w:val="18"/>
          <w:szCs w:val="18"/>
        </w:rPr>
        <w:t>比如组织</w:t>
      </w:r>
      <w:r w:rsidR="00F81AEE" w:rsidRPr="00800012">
        <w:rPr>
          <w:rFonts w:ascii="宋体" w:eastAsia="宋体" w:hAnsi="宋体" w:cs="Calibri" w:hint="eastAsia"/>
          <w:kern w:val="2"/>
          <w:sz w:val="18"/>
          <w:szCs w:val="18"/>
        </w:rPr>
        <w:t>团队建设</w:t>
      </w:r>
      <w:r w:rsidR="00AE439D" w:rsidRPr="00800012">
        <w:rPr>
          <w:rFonts w:ascii="宋体" w:eastAsia="宋体" w:hAnsi="宋体" w:cs="Calibri" w:hint="eastAsia"/>
          <w:kern w:val="2"/>
          <w:sz w:val="18"/>
          <w:szCs w:val="18"/>
        </w:rPr>
        <w:t>、</w:t>
      </w:r>
      <w:r w:rsidR="007D6C5F" w:rsidRPr="00800012">
        <w:rPr>
          <w:rFonts w:ascii="宋体" w:eastAsia="宋体" w:hAnsi="宋体" w:cs="Calibri" w:hint="eastAsia"/>
          <w:kern w:val="2"/>
          <w:sz w:val="18"/>
          <w:szCs w:val="18"/>
        </w:rPr>
        <w:t>建立开放透明的沟通环境、让员工充分参与到</w:t>
      </w:r>
      <w:r w:rsidR="00120634" w:rsidRPr="00800012">
        <w:rPr>
          <w:rFonts w:ascii="宋体" w:eastAsia="宋体" w:hAnsi="宋体" w:cs="Calibri" w:hint="eastAsia"/>
          <w:kern w:val="2"/>
          <w:sz w:val="18"/>
          <w:szCs w:val="18"/>
        </w:rPr>
        <w:t>团队、部门或</w:t>
      </w:r>
      <w:r w:rsidR="007D6C5F" w:rsidRPr="00800012">
        <w:rPr>
          <w:rFonts w:ascii="宋体" w:eastAsia="宋体" w:hAnsi="宋体" w:cs="Calibri" w:hint="eastAsia"/>
          <w:kern w:val="2"/>
          <w:sz w:val="18"/>
          <w:szCs w:val="18"/>
        </w:rPr>
        <w:t>公司的决策</w:t>
      </w:r>
      <w:r w:rsidR="00120634" w:rsidRPr="00800012">
        <w:rPr>
          <w:rFonts w:ascii="宋体" w:eastAsia="宋体" w:hAnsi="宋体" w:cs="Calibri" w:hint="eastAsia"/>
          <w:kern w:val="2"/>
          <w:sz w:val="18"/>
          <w:szCs w:val="18"/>
        </w:rPr>
        <w:t>中，</w:t>
      </w:r>
      <w:r w:rsidR="007D6C5F" w:rsidRPr="00800012">
        <w:rPr>
          <w:rFonts w:ascii="宋体" w:eastAsia="宋体" w:hAnsi="宋体" w:cs="Calibri" w:hint="eastAsia"/>
          <w:kern w:val="2"/>
          <w:sz w:val="18"/>
          <w:szCs w:val="18"/>
        </w:rPr>
        <w:t>并吸纳他们的积极建议</w:t>
      </w:r>
      <w:r w:rsidR="00AE439D" w:rsidRPr="00800012">
        <w:rPr>
          <w:rFonts w:ascii="宋体" w:eastAsia="宋体" w:hAnsi="宋体" w:cs="Calibri" w:hint="eastAsia"/>
          <w:kern w:val="2"/>
          <w:sz w:val="18"/>
          <w:szCs w:val="18"/>
        </w:rPr>
        <w:t>等来提高员工对部门或公司的整体认同感，提升员工的满意度及敬业度。</w:t>
      </w:r>
      <w:r w:rsidR="00AE439D" w:rsidRPr="00800012">
        <w:rPr>
          <w:rFonts w:ascii="宋体" w:eastAsia="宋体" w:hAnsi="宋体" w:cs="Calibri"/>
          <w:kern w:val="2"/>
          <w:sz w:val="18"/>
          <w:szCs w:val="18"/>
        </w:rPr>
        <w:t xml:space="preserve"> </w:t>
      </w:r>
      <w:r w:rsidR="00AE439D" w:rsidRPr="00800012">
        <w:rPr>
          <w:rFonts w:ascii="宋体" w:eastAsia="宋体" w:hAnsi="宋体" w:cs="Calibri" w:hint="eastAsia"/>
          <w:kern w:val="2"/>
          <w:sz w:val="18"/>
          <w:szCs w:val="18"/>
        </w:rPr>
        <w:t>这些策略需要时间长期规划</w:t>
      </w:r>
      <w:r w:rsidR="00892A1B" w:rsidRPr="00800012">
        <w:rPr>
          <w:rFonts w:ascii="宋体" w:eastAsia="宋体" w:hAnsi="宋体" w:cs="Calibri" w:hint="eastAsia"/>
          <w:kern w:val="2"/>
          <w:sz w:val="18"/>
          <w:szCs w:val="18"/>
        </w:rPr>
        <w:t>，一段时间的执行才能看出成效。</w:t>
      </w:r>
    </w:p>
    <w:p w14:paraId="4273D14A" w14:textId="054F972F" w:rsidR="00684837" w:rsidRDefault="00684837" w:rsidP="00F21126">
      <w:pPr>
        <w:pStyle w:val="a3"/>
        <w:shd w:val="clear" w:color="auto" w:fill="FFFFFF"/>
        <w:spacing w:before="0" w:beforeAutospacing="0" w:after="0" w:afterAutospacing="0"/>
        <w:jc w:val="both"/>
        <w:rPr>
          <w:rFonts w:ascii="宋体" w:eastAsia="宋体" w:hAnsi="宋体" w:cs="Calibri"/>
          <w:b/>
          <w:kern w:val="2"/>
          <w:sz w:val="18"/>
          <w:szCs w:val="18"/>
        </w:rPr>
      </w:pPr>
    </w:p>
    <w:p w14:paraId="6E3EE6B5" w14:textId="643025B0" w:rsidR="00E80EE4" w:rsidRPr="00800012" w:rsidRDefault="00E80EE4" w:rsidP="00E80EE4">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w:t>
      </w:r>
      <w:r w:rsidRPr="00800012">
        <w:rPr>
          <w:rFonts w:ascii="宋体" w:eastAsia="宋体" w:hAnsi="宋体" w:cs="Calibri"/>
          <w:b/>
          <w:kern w:val="2"/>
          <w:sz w:val="18"/>
          <w:szCs w:val="18"/>
        </w:rPr>
        <w:t>4U0</w:t>
      </w:r>
      <w:r w:rsidR="003B1AAA">
        <w:rPr>
          <w:rFonts w:ascii="宋体" w:eastAsia="宋体" w:hAnsi="宋体" w:cs="Calibri"/>
          <w:b/>
          <w:kern w:val="2"/>
          <w:sz w:val="18"/>
          <w:szCs w:val="18"/>
        </w:rPr>
        <w:t>7</w:t>
      </w:r>
      <w:r w:rsidRPr="00800012">
        <w:rPr>
          <w:rFonts w:ascii="宋体" w:eastAsia="宋体" w:hAnsi="宋体" w:cs="Calibri" w:hint="eastAsia"/>
          <w:b/>
          <w:kern w:val="2"/>
          <w:sz w:val="18"/>
          <w:szCs w:val="18"/>
        </w:rPr>
        <w:t>应对策略</w:t>
      </w:r>
      <w:r>
        <w:rPr>
          <w:rFonts w:ascii="宋体" w:eastAsia="宋体" w:hAnsi="宋体" w:cs="Calibri" w:hint="eastAsia"/>
          <w:b/>
          <w:kern w:val="2"/>
          <w:sz w:val="18"/>
          <w:szCs w:val="18"/>
        </w:rPr>
        <w:t>三</w:t>
      </w:r>
      <w:r w:rsidRPr="00800012">
        <w:rPr>
          <w:rFonts w:ascii="宋体" w:eastAsia="宋体" w:hAnsi="宋体" w:cs="Calibri" w:hint="eastAsia"/>
          <w:b/>
          <w:kern w:val="2"/>
          <w:sz w:val="18"/>
          <w:szCs w:val="18"/>
        </w:rPr>
        <w:t>：面谈，了解他们的想法</w:t>
      </w:r>
    </w:p>
    <w:p w14:paraId="7E25A7E2" w14:textId="6DABFBC0" w:rsidR="00E80EE4" w:rsidRPr="00800012" w:rsidRDefault="003B1AAA" w:rsidP="00E80EE4">
      <w:pPr>
        <w:pStyle w:val="a3"/>
        <w:shd w:val="clear" w:color="auto" w:fill="FFFFFF"/>
        <w:spacing w:before="0" w:beforeAutospacing="0" w:after="0" w:afterAutospacing="0"/>
        <w:jc w:val="both"/>
        <w:rPr>
          <w:rFonts w:ascii="宋体" w:eastAsia="宋体" w:hAnsi="宋体" w:cs="Calibri"/>
          <w:kern w:val="2"/>
          <w:sz w:val="18"/>
          <w:szCs w:val="18"/>
        </w:rPr>
      </w:pPr>
      <w:r>
        <w:rPr>
          <w:rFonts w:ascii="宋体" w:eastAsia="宋体" w:hAnsi="宋体" w:cs="Calibri" w:hint="eastAsia"/>
          <w:kern w:val="2"/>
          <w:sz w:val="18"/>
          <w:szCs w:val="18"/>
        </w:rPr>
        <w:t>一旦你的某些员工表现出</w:t>
      </w:r>
      <w:r w:rsidR="00E80EE4" w:rsidRPr="00800012">
        <w:rPr>
          <w:rFonts w:ascii="宋体" w:eastAsia="宋体" w:hAnsi="宋体" w:cs="Calibri" w:hint="eastAsia"/>
          <w:kern w:val="2"/>
          <w:sz w:val="18"/>
          <w:szCs w:val="18"/>
        </w:rPr>
        <w:t>离职信号，你就知道应该重点留意</w:t>
      </w:r>
      <w:r w:rsidR="00E80EE4">
        <w:rPr>
          <w:rFonts w:ascii="宋体" w:eastAsia="宋体" w:hAnsi="宋体" w:cs="Calibri" w:hint="eastAsia"/>
          <w:kern w:val="2"/>
          <w:sz w:val="18"/>
          <w:szCs w:val="18"/>
        </w:rPr>
        <w:t>那</w:t>
      </w:r>
      <w:r w:rsidR="00E80EE4" w:rsidRPr="00800012">
        <w:rPr>
          <w:rFonts w:ascii="宋体" w:eastAsia="宋体" w:hAnsi="宋体" w:cs="Calibri" w:hint="eastAsia"/>
          <w:kern w:val="2"/>
          <w:sz w:val="18"/>
          <w:szCs w:val="18"/>
        </w:rPr>
        <w:t>些员工，是时候采取行动来帮助他们渡过这一“危机”时刻了。</w:t>
      </w:r>
    </w:p>
    <w:p w14:paraId="05A68C4E" w14:textId="77777777" w:rsidR="00E80EE4" w:rsidRPr="00800012" w:rsidRDefault="00E80EE4" w:rsidP="00E80EE4">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你首先应该做的是：找他们聊一聊，了解他们的想法，询问他们的感受。</w:t>
      </w:r>
    </w:p>
    <w:p w14:paraId="616141E8" w14:textId="77777777" w:rsidR="00E80EE4" w:rsidRPr="00800012" w:rsidRDefault="00E80EE4" w:rsidP="00E80EE4">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你应该主动和他们进行沟通，问问他们最近的工作</w:t>
      </w:r>
      <w:r>
        <w:rPr>
          <w:rFonts w:ascii="宋体" w:eastAsia="宋体" w:hAnsi="宋体" w:cs="Calibri" w:hint="eastAsia"/>
          <w:kern w:val="2"/>
          <w:sz w:val="18"/>
          <w:szCs w:val="18"/>
        </w:rPr>
        <w:t>和生活</w:t>
      </w:r>
      <w:r w:rsidRPr="00800012">
        <w:rPr>
          <w:rFonts w:ascii="宋体" w:eastAsia="宋体" w:hAnsi="宋体" w:cs="Calibri" w:hint="eastAsia"/>
          <w:kern w:val="2"/>
          <w:sz w:val="18"/>
          <w:szCs w:val="18"/>
        </w:rPr>
        <w:t>情况，针对工作和职业发展等方面的问题进行沟通。</w:t>
      </w:r>
    </w:p>
    <w:p w14:paraId="6B2A5C9C" w14:textId="77777777" w:rsidR="00E80EE4" w:rsidRPr="00800012" w:rsidRDefault="00E80EE4" w:rsidP="00E80EE4">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lastRenderedPageBreak/>
        <w:t>如果你能及时捕捉到员工的离职迹象，在员工考虑离职的某个节点和他们谈谈，了解他们的想法，能让员工感受到你对他们的关心，可能可以解决他们内心纠结的问题，及时打消他们离职的念头。</w:t>
      </w:r>
    </w:p>
    <w:p w14:paraId="532FCC20" w14:textId="77777777" w:rsidR="00E80EE4" w:rsidRPr="00800012" w:rsidRDefault="00E80EE4" w:rsidP="00E80EE4">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从积极工作到离职是一个渐进的过程，研究表明：70%以上的离职员工都没有得到任何关怀</w:t>
      </w:r>
      <w:r>
        <w:rPr>
          <w:rFonts w:ascii="宋体" w:eastAsia="宋体" w:hAnsi="宋体" w:cs="Calibri" w:hint="eastAsia"/>
          <w:kern w:val="2"/>
          <w:sz w:val="18"/>
          <w:szCs w:val="18"/>
        </w:rPr>
        <w:t>，也不知道可以得到哪些帮助</w:t>
      </w:r>
      <w:r w:rsidRPr="00800012">
        <w:rPr>
          <w:rFonts w:ascii="宋体" w:eastAsia="宋体" w:hAnsi="宋体" w:cs="Calibri" w:hint="eastAsia"/>
          <w:kern w:val="2"/>
          <w:sz w:val="18"/>
          <w:szCs w:val="18"/>
        </w:rPr>
        <w:t>。因此，管理者应该主动去了解员工的想法，接触他们的动态和思想，如果发现他们存在任何消极情绪，要及时引导解决，</w:t>
      </w:r>
      <w:r>
        <w:rPr>
          <w:rFonts w:ascii="宋体" w:eastAsia="宋体" w:hAnsi="宋体" w:cs="Calibri" w:hint="eastAsia"/>
          <w:kern w:val="2"/>
          <w:sz w:val="18"/>
          <w:szCs w:val="18"/>
        </w:rPr>
        <w:t>帮助</w:t>
      </w:r>
      <w:r w:rsidRPr="00800012">
        <w:rPr>
          <w:rFonts w:ascii="宋体" w:eastAsia="宋体" w:hAnsi="宋体" w:cs="Calibri" w:hint="eastAsia"/>
          <w:kern w:val="2"/>
          <w:sz w:val="18"/>
          <w:szCs w:val="18"/>
        </w:rPr>
        <w:t>处理遇到的问题。</w:t>
      </w:r>
    </w:p>
    <w:p w14:paraId="49982E8E" w14:textId="77777777" w:rsidR="00E80EE4" w:rsidRPr="00800012" w:rsidRDefault="00E80EE4" w:rsidP="00F21126">
      <w:pPr>
        <w:pStyle w:val="a3"/>
        <w:shd w:val="clear" w:color="auto" w:fill="FFFFFF"/>
        <w:spacing w:before="0" w:beforeAutospacing="0" w:after="0" w:afterAutospacing="0"/>
        <w:jc w:val="both"/>
        <w:rPr>
          <w:rFonts w:ascii="宋体" w:eastAsia="宋体" w:hAnsi="宋体" w:cs="Calibri"/>
          <w:b/>
          <w:kern w:val="2"/>
          <w:sz w:val="18"/>
          <w:szCs w:val="18"/>
        </w:rPr>
      </w:pPr>
    </w:p>
    <w:p w14:paraId="5645FF80" w14:textId="554CDA15" w:rsidR="00684837" w:rsidRPr="00800012" w:rsidRDefault="00684837" w:rsidP="00F21126">
      <w:pPr>
        <w:pStyle w:val="a3"/>
        <w:shd w:val="clear" w:color="auto" w:fill="FFFFFF"/>
        <w:spacing w:before="0" w:beforeAutospacing="0" w:after="0" w:afterAutospacing="0"/>
        <w:jc w:val="both"/>
        <w:rPr>
          <w:rFonts w:ascii="宋体" w:eastAsia="宋体" w:hAnsi="宋体" w:cs="Calibri"/>
          <w:b/>
          <w:kern w:val="2"/>
          <w:sz w:val="18"/>
          <w:szCs w:val="18"/>
        </w:rPr>
      </w:pPr>
      <w:r w:rsidRPr="00E82351">
        <w:rPr>
          <w:rFonts w:ascii="宋体" w:eastAsia="宋体" w:hAnsi="宋体" w:cs="Calibri"/>
          <w:b/>
          <w:kern w:val="2"/>
          <w:sz w:val="18"/>
          <w:szCs w:val="18"/>
        </w:rPr>
        <w:t>04U0</w:t>
      </w:r>
      <w:r w:rsidR="00AE439D" w:rsidRPr="00E82351">
        <w:rPr>
          <w:rFonts w:ascii="宋体" w:eastAsia="宋体" w:hAnsi="宋体" w:cs="Calibri"/>
          <w:b/>
          <w:kern w:val="2"/>
          <w:sz w:val="18"/>
          <w:szCs w:val="18"/>
        </w:rPr>
        <w:t>8</w:t>
      </w:r>
      <w:r w:rsidR="00D245E0" w:rsidRPr="00E82351">
        <w:rPr>
          <w:rFonts w:ascii="宋体" w:eastAsia="宋体" w:hAnsi="宋体" w:cs="Calibri" w:hint="eastAsia"/>
          <w:b/>
          <w:kern w:val="2"/>
          <w:sz w:val="18"/>
          <w:szCs w:val="18"/>
        </w:rPr>
        <w:t>管理者行动小结</w:t>
      </w:r>
    </w:p>
    <w:p w14:paraId="614EF2A9" w14:textId="775A34E6" w:rsidR="00FF2851" w:rsidRPr="00800012" w:rsidRDefault="00684837" w:rsidP="00AE439D">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总的说来，</w:t>
      </w:r>
      <w:r w:rsidR="00AE439D" w:rsidRPr="00800012">
        <w:rPr>
          <w:rFonts w:ascii="宋体" w:eastAsia="宋体" w:hAnsi="宋体" w:cs="Calibri" w:hint="eastAsia"/>
          <w:kern w:val="2"/>
          <w:sz w:val="18"/>
          <w:szCs w:val="18"/>
        </w:rPr>
        <w:t>管理者可以通过以下行为</w:t>
      </w:r>
      <w:r w:rsidR="005621CA" w:rsidRPr="00800012">
        <w:rPr>
          <w:rFonts w:ascii="宋体" w:eastAsia="宋体" w:hAnsi="宋体" w:cs="Calibri" w:hint="eastAsia"/>
          <w:kern w:val="2"/>
          <w:sz w:val="18"/>
          <w:szCs w:val="18"/>
        </w:rPr>
        <w:t>来增进对员工的了解，了解他们的思想动态，以便</w:t>
      </w:r>
      <w:r w:rsidR="00AE439D" w:rsidRPr="00800012">
        <w:rPr>
          <w:rFonts w:ascii="宋体" w:eastAsia="宋体" w:hAnsi="宋体" w:cs="Calibri" w:hint="eastAsia"/>
          <w:kern w:val="2"/>
          <w:sz w:val="18"/>
          <w:szCs w:val="18"/>
        </w:rPr>
        <w:t>对有离职迹象</w:t>
      </w:r>
      <w:r w:rsidR="005621CA" w:rsidRPr="00800012">
        <w:rPr>
          <w:rFonts w:ascii="宋体" w:eastAsia="宋体" w:hAnsi="宋体" w:cs="Calibri" w:hint="eastAsia"/>
          <w:kern w:val="2"/>
          <w:sz w:val="18"/>
          <w:szCs w:val="18"/>
        </w:rPr>
        <w:t>的</w:t>
      </w:r>
      <w:r w:rsidR="00AE439D" w:rsidRPr="00800012">
        <w:rPr>
          <w:rFonts w:ascii="宋体" w:eastAsia="宋体" w:hAnsi="宋体" w:cs="Calibri" w:hint="eastAsia"/>
          <w:kern w:val="2"/>
          <w:sz w:val="18"/>
          <w:szCs w:val="18"/>
        </w:rPr>
        <w:t>员工</w:t>
      </w:r>
      <w:r w:rsidR="005621CA" w:rsidRPr="00800012">
        <w:rPr>
          <w:rFonts w:ascii="宋体" w:eastAsia="宋体" w:hAnsi="宋体" w:cs="Calibri" w:hint="eastAsia"/>
          <w:kern w:val="2"/>
          <w:sz w:val="18"/>
          <w:szCs w:val="18"/>
        </w:rPr>
        <w:t>进行</w:t>
      </w:r>
      <w:r w:rsidR="00AE439D" w:rsidRPr="00800012">
        <w:rPr>
          <w:rFonts w:ascii="宋体" w:eastAsia="宋体" w:hAnsi="宋体" w:cs="Calibri" w:hint="eastAsia"/>
          <w:kern w:val="2"/>
          <w:sz w:val="18"/>
          <w:szCs w:val="18"/>
        </w:rPr>
        <w:t>干预</w:t>
      </w:r>
      <w:r w:rsidR="005621CA" w:rsidRPr="00800012">
        <w:rPr>
          <w:rFonts w:ascii="宋体" w:eastAsia="宋体" w:hAnsi="宋体" w:cs="Calibri" w:hint="eastAsia"/>
          <w:kern w:val="2"/>
          <w:sz w:val="18"/>
          <w:szCs w:val="18"/>
        </w:rPr>
        <w:t>或</w:t>
      </w:r>
      <w:r w:rsidR="0080189A">
        <w:rPr>
          <w:rFonts w:ascii="宋体" w:eastAsia="宋体" w:hAnsi="宋体" w:cs="Calibri" w:hint="eastAsia"/>
          <w:kern w:val="2"/>
          <w:sz w:val="18"/>
          <w:szCs w:val="18"/>
        </w:rPr>
        <w:t>提前</w:t>
      </w:r>
      <w:r w:rsidR="005621CA" w:rsidRPr="00800012">
        <w:rPr>
          <w:rFonts w:ascii="宋体" w:eastAsia="宋体" w:hAnsi="宋体" w:cs="Calibri" w:hint="eastAsia"/>
          <w:kern w:val="2"/>
          <w:sz w:val="18"/>
          <w:szCs w:val="18"/>
        </w:rPr>
        <w:t>做好员工离职的应对之策</w:t>
      </w:r>
      <w:r w:rsidR="00AE439D" w:rsidRPr="00800012">
        <w:rPr>
          <w:rFonts w:ascii="宋体" w:eastAsia="宋体" w:hAnsi="宋体" w:cs="Calibri" w:hint="eastAsia"/>
          <w:kern w:val="2"/>
          <w:sz w:val="18"/>
          <w:szCs w:val="18"/>
        </w:rPr>
        <w:t>：</w:t>
      </w:r>
      <w:r w:rsidR="00361660" w:rsidRPr="00800012">
        <w:rPr>
          <w:rStyle w:val="af5"/>
          <w:rFonts w:ascii="宋体" w:eastAsia="宋体" w:hAnsi="宋体" w:cs="Calibri"/>
          <w:kern w:val="2"/>
          <w:sz w:val="18"/>
          <w:szCs w:val="18"/>
        </w:rPr>
        <w:footnoteReference w:id="3"/>
      </w:r>
    </w:p>
    <w:p w14:paraId="3B22B7CC" w14:textId="14E57CB7" w:rsidR="003B1AAA" w:rsidRPr="00800012" w:rsidRDefault="00150859" w:rsidP="00150859">
      <w:pPr>
        <w:pStyle w:val="a3"/>
        <w:spacing w:before="0" w:beforeAutospacing="0" w:after="0" w:afterAutospacing="0" w:line="330" w:lineRule="atLeast"/>
        <w:rPr>
          <w:rFonts w:ascii="宋体" w:eastAsia="宋体" w:hAnsi="宋体"/>
          <w:color w:val="000000" w:themeColor="text1"/>
          <w:sz w:val="18"/>
          <w:szCs w:val="18"/>
        </w:rPr>
      </w:pPr>
      <w:r>
        <w:rPr>
          <w:rFonts w:ascii="宋体" w:eastAsia="宋体" w:hAnsi="宋体" w:hint="eastAsia"/>
          <w:color w:val="000000" w:themeColor="text1"/>
          <w:sz w:val="18"/>
          <w:szCs w:val="18"/>
        </w:rPr>
        <w:t>（1）</w:t>
      </w:r>
      <w:r w:rsidR="003B1AAA" w:rsidRPr="00800012">
        <w:rPr>
          <w:rFonts w:ascii="宋体" w:eastAsia="宋体" w:hAnsi="宋体" w:hint="eastAsia"/>
          <w:color w:val="000000" w:themeColor="text1"/>
          <w:sz w:val="18"/>
          <w:szCs w:val="18"/>
        </w:rPr>
        <w:t>制定接班人计划，保证员工离职后团队仍能正常运行。</w:t>
      </w:r>
    </w:p>
    <w:p w14:paraId="38E714E6" w14:textId="36A963D9" w:rsidR="00F57FC0" w:rsidRPr="00800012" w:rsidRDefault="00150859" w:rsidP="00150859">
      <w:pPr>
        <w:pStyle w:val="a3"/>
        <w:spacing w:before="0" w:beforeAutospacing="0" w:after="0" w:afterAutospacing="0" w:line="330" w:lineRule="atLeast"/>
        <w:rPr>
          <w:rFonts w:ascii="宋体" w:eastAsia="宋体" w:hAnsi="宋体"/>
          <w:color w:val="000000" w:themeColor="text1"/>
          <w:sz w:val="18"/>
          <w:szCs w:val="18"/>
        </w:rPr>
      </w:pPr>
      <w:r>
        <w:rPr>
          <w:rFonts w:ascii="宋体" w:eastAsia="宋体" w:hAnsi="宋体" w:hint="eastAsia"/>
          <w:color w:val="000000" w:themeColor="text1"/>
          <w:sz w:val="18"/>
          <w:szCs w:val="18"/>
        </w:rPr>
        <w:t>（2）</w:t>
      </w:r>
      <w:r w:rsidR="00F57FC0" w:rsidRPr="00800012">
        <w:rPr>
          <w:rFonts w:ascii="宋体" w:eastAsia="宋体" w:hAnsi="宋体" w:hint="eastAsia"/>
          <w:color w:val="000000" w:themeColor="text1"/>
          <w:sz w:val="18"/>
          <w:szCs w:val="18"/>
        </w:rPr>
        <w:t>确保你和员工的沟通渠道是顺畅的，</w:t>
      </w:r>
      <w:r w:rsidR="00D245E0" w:rsidRPr="00800012">
        <w:rPr>
          <w:rFonts w:ascii="宋体" w:eastAsia="宋体" w:hAnsi="宋体" w:hint="eastAsia"/>
          <w:color w:val="000000" w:themeColor="text1"/>
          <w:sz w:val="18"/>
          <w:szCs w:val="18"/>
        </w:rPr>
        <w:t>能</w:t>
      </w:r>
      <w:r w:rsidR="00F57FC0" w:rsidRPr="00800012">
        <w:rPr>
          <w:rFonts w:ascii="宋体" w:eastAsia="宋体" w:hAnsi="宋体" w:hint="eastAsia"/>
          <w:color w:val="000000" w:themeColor="text1"/>
          <w:sz w:val="18"/>
          <w:szCs w:val="18"/>
        </w:rPr>
        <w:t>在他们最需要的时候为他们提供支援并解决问题</w:t>
      </w:r>
      <w:r w:rsidR="006956A1" w:rsidRPr="00800012">
        <w:rPr>
          <w:rFonts w:ascii="宋体" w:eastAsia="宋体" w:hAnsi="宋体" w:hint="eastAsia"/>
          <w:color w:val="000000" w:themeColor="text1"/>
          <w:sz w:val="18"/>
          <w:szCs w:val="18"/>
        </w:rPr>
        <w:t>，告诉他们有任何问题都可以来找你。</w:t>
      </w:r>
    </w:p>
    <w:p w14:paraId="79554996" w14:textId="01E33FD1" w:rsidR="00F57FC0" w:rsidRDefault="00150859" w:rsidP="00150859">
      <w:pPr>
        <w:pStyle w:val="a3"/>
        <w:spacing w:before="0" w:beforeAutospacing="0" w:after="0" w:afterAutospacing="0" w:line="330" w:lineRule="atLeast"/>
        <w:rPr>
          <w:rFonts w:ascii="宋体" w:eastAsia="宋体" w:hAnsi="宋体"/>
          <w:color w:val="000000" w:themeColor="text1"/>
          <w:sz w:val="18"/>
          <w:szCs w:val="18"/>
        </w:rPr>
      </w:pPr>
      <w:r>
        <w:rPr>
          <w:rFonts w:ascii="宋体" w:eastAsia="宋体" w:hAnsi="宋体" w:hint="eastAsia"/>
          <w:color w:val="000000" w:themeColor="text1"/>
          <w:sz w:val="18"/>
          <w:szCs w:val="18"/>
        </w:rPr>
        <w:t>（3）</w:t>
      </w:r>
      <w:r w:rsidR="00F57FC0" w:rsidRPr="00800012">
        <w:rPr>
          <w:rFonts w:ascii="宋体" w:eastAsia="宋体" w:hAnsi="宋体" w:hint="eastAsia"/>
          <w:color w:val="000000" w:themeColor="text1"/>
          <w:sz w:val="18"/>
          <w:szCs w:val="18"/>
        </w:rPr>
        <w:t>帮助团队成员管理自己</w:t>
      </w:r>
      <w:r w:rsidR="00D245E0" w:rsidRPr="00800012">
        <w:rPr>
          <w:rFonts w:ascii="宋体" w:eastAsia="宋体" w:hAnsi="宋体" w:hint="eastAsia"/>
          <w:color w:val="000000" w:themeColor="text1"/>
          <w:sz w:val="18"/>
          <w:szCs w:val="18"/>
        </w:rPr>
        <w:t>的职业发展。使得他们能实现个人的成长和满足个人的需求，能以更积极主动</w:t>
      </w:r>
      <w:r w:rsidR="00F57FC0" w:rsidRPr="00800012">
        <w:rPr>
          <w:rFonts w:ascii="宋体" w:eastAsia="宋体" w:hAnsi="宋体" w:hint="eastAsia"/>
          <w:color w:val="000000" w:themeColor="text1"/>
          <w:sz w:val="18"/>
          <w:szCs w:val="18"/>
        </w:rPr>
        <w:t>的精神和干劲投入</w:t>
      </w:r>
      <w:r w:rsidR="00A4687D">
        <w:rPr>
          <w:rFonts w:ascii="宋体" w:eastAsia="宋体" w:hAnsi="宋体" w:hint="eastAsia"/>
          <w:color w:val="000000" w:themeColor="text1"/>
          <w:sz w:val="18"/>
          <w:szCs w:val="18"/>
        </w:rPr>
        <w:t>到</w:t>
      </w:r>
      <w:r w:rsidR="00F57FC0" w:rsidRPr="00800012">
        <w:rPr>
          <w:rFonts w:ascii="宋体" w:eastAsia="宋体" w:hAnsi="宋体" w:hint="eastAsia"/>
          <w:color w:val="000000" w:themeColor="text1"/>
          <w:sz w:val="18"/>
          <w:szCs w:val="18"/>
        </w:rPr>
        <w:t>工作中去</w:t>
      </w:r>
      <w:r w:rsidR="00A667CB" w:rsidRPr="00800012">
        <w:rPr>
          <w:rFonts w:ascii="宋体" w:eastAsia="宋体" w:hAnsi="宋体" w:hint="eastAsia"/>
          <w:color w:val="000000" w:themeColor="text1"/>
          <w:sz w:val="18"/>
          <w:szCs w:val="18"/>
        </w:rPr>
        <w:t>。</w:t>
      </w:r>
    </w:p>
    <w:p w14:paraId="526B594B" w14:textId="2341A607" w:rsidR="00932BC2" w:rsidRPr="00800012" w:rsidRDefault="00150859" w:rsidP="00150859">
      <w:pPr>
        <w:pStyle w:val="a3"/>
        <w:spacing w:before="0" w:beforeAutospacing="0" w:after="0" w:afterAutospacing="0" w:line="330" w:lineRule="atLeast"/>
        <w:rPr>
          <w:rFonts w:ascii="宋体" w:eastAsia="宋体" w:hAnsi="宋体"/>
          <w:color w:val="000000" w:themeColor="text1"/>
          <w:sz w:val="18"/>
          <w:szCs w:val="18"/>
        </w:rPr>
      </w:pPr>
      <w:r>
        <w:rPr>
          <w:rFonts w:ascii="宋体" w:eastAsia="宋体" w:hAnsi="宋体" w:hint="eastAsia"/>
          <w:color w:val="000000" w:themeColor="text1"/>
          <w:sz w:val="18"/>
          <w:szCs w:val="18"/>
        </w:rPr>
        <w:t>（4）</w:t>
      </w:r>
      <w:r w:rsidR="00932BC2" w:rsidRPr="00800012">
        <w:rPr>
          <w:rFonts w:ascii="宋体" w:eastAsia="宋体" w:hAnsi="宋体" w:hint="eastAsia"/>
          <w:color w:val="000000" w:themeColor="text1"/>
          <w:sz w:val="18"/>
          <w:szCs w:val="18"/>
        </w:rPr>
        <w:t>将与员工谈心固定在你的日程表上。定期询问员工近况。你可以在日程表上固定每个月或每个季度与员工进行交谈的时间，询问他们的工作情况。</w:t>
      </w:r>
    </w:p>
    <w:p w14:paraId="51657156" w14:textId="3BB9CF7A" w:rsidR="00F57FC0" w:rsidRPr="00800012" w:rsidRDefault="00F57FC0" w:rsidP="00F4090B">
      <w:pPr>
        <w:pStyle w:val="a3"/>
        <w:spacing w:before="0" w:beforeAutospacing="0" w:after="0" w:afterAutospacing="0" w:line="330" w:lineRule="atLeast"/>
        <w:rPr>
          <w:rFonts w:ascii="宋体" w:eastAsia="宋体" w:hAnsi="宋体"/>
          <w:color w:val="4C4C4C"/>
          <w:sz w:val="18"/>
          <w:szCs w:val="18"/>
          <w:highlight w:val="yellow"/>
        </w:rPr>
      </w:pPr>
    </w:p>
    <w:p w14:paraId="327F4A62" w14:textId="3A3A8975" w:rsidR="00F4090B" w:rsidRPr="00800012" w:rsidRDefault="00F4090B" w:rsidP="00F4090B">
      <w:pPr>
        <w:pStyle w:val="a3"/>
        <w:shd w:val="clear" w:color="auto" w:fill="FFFFFF"/>
        <w:spacing w:before="0" w:beforeAutospacing="0" w:after="0" w:afterAutospacing="0"/>
        <w:jc w:val="both"/>
        <w:rPr>
          <w:rFonts w:ascii="宋体" w:eastAsia="宋体" w:hAnsi="宋体" w:cs="Calibri"/>
          <w:b/>
          <w:kern w:val="2"/>
          <w:sz w:val="18"/>
          <w:szCs w:val="18"/>
        </w:rPr>
      </w:pPr>
      <w:r w:rsidRPr="00126C70">
        <w:rPr>
          <w:rFonts w:ascii="宋体" w:eastAsia="宋体" w:hAnsi="宋体" w:cs="Calibri"/>
          <w:b/>
          <w:kern w:val="2"/>
          <w:sz w:val="18"/>
          <w:szCs w:val="18"/>
        </w:rPr>
        <w:t>04</w:t>
      </w:r>
      <w:r w:rsidR="0065673D" w:rsidRPr="00126C70">
        <w:rPr>
          <w:rFonts w:ascii="宋体" w:eastAsia="宋体" w:hAnsi="宋体" w:cs="Calibri"/>
          <w:b/>
          <w:kern w:val="2"/>
          <w:sz w:val="18"/>
          <w:szCs w:val="18"/>
        </w:rPr>
        <w:t>U09</w:t>
      </w:r>
      <w:r w:rsidRPr="00126C70">
        <w:rPr>
          <w:rFonts w:ascii="宋体" w:eastAsia="宋体" w:hAnsi="宋体" w:cs="Calibri" w:hint="eastAsia"/>
          <w:b/>
          <w:kern w:val="2"/>
          <w:sz w:val="18"/>
          <w:szCs w:val="18"/>
        </w:rPr>
        <w:t>案例：胡博的突然离职（五）</w:t>
      </w:r>
    </w:p>
    <w:p w14:paraId="79E2CD3B" w14:textId="0E84C573" w:rsidR="00EF1963" w:rsidRPr="00800012" w:rsidRDefault="00EF1963" w:rsidP="00EF1963">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经过这次的明星员工出走事件和与人力资源总监林萍的交流，</w:t>
      </w:r>
      <w:proofErr w:type="gramStart"/>
      <w:r w:rsidRPr="00800012">
        <w:rPr>
          <w:rFonts w:ascii="宋体" w:eastAsia="宋体" w:hAnsi="宋体" w:cs="Calibri" w:hint="eastAsia"/>
          <w:kern w:val="2"/>
          <w:sz w:val="18"/>
          <w:szCs w:val="18"/>
        </w:rPr>
        <w:t>非宏认识</w:t>
      </w:r>
      <w:proofErr w:type="gramEnd"/>
      <w:r w:rsidRPr="00800012">
        <w:rPr>
          <w:rFonts w:ascii="宋体" w:eastAsia="宋体" w:hAnsi="宋体" w:cs="Calibri" w:hint="eastAsia"/>
          <w:kern w:val="2"/>
          <w:sz w:val="18"/>
          <w:szCs w:val="18"/>
        </w:rPr>
        <w:t>到自己忽视了</w:t>
      </w:r>
      <w:r w:rsidR="00B963EF">
        <w:rPr>
          <w:rFonts w:ascii="宋体" w:eastAsia="宋体" w:hAnsi="宋体" w:cs="Calibri" w:hint="eastAsia"/>
          <w:kern w:val="2"/>
          <w:sz w:val="18"/>
          <w:szCs w:val="18"/>
        </w:rPr>
        <w:t>接班人</w:t>
      </w:r>
      <w:r w:rsidR="00D00267">
        <w:rPr>
          <w:rFonts w:ascii="宋体" w:eastAsia="宋体" w:hAnsi="宋体" w:cs="Calibri" w:hint="eastAsia"/>
          <w:kern w:val="2"/>
          <w:sz w:val="18"/>
          <w:szCs w:val="18"/>
        </w:rPr>
        <w:t>计划的制定和实施，认识到</w:t>
      </w:r>
      <w:r w:rsidR="00D00267" w:rsidRPr="00126C70">
        <w:rPr>
          <w:rFonts w:ascii="宋体" w:eastAsia="宋体" w:hAnsi="宋体" w:cs="Calibri" w:hint="eastAsia"/>
          <w:kern w:val="2"/>
          <w:sz w:val="18"/>
          <w:szCs w:val="18"/>
        </w:rPr>
        <w:t>可以开展加强团队建设和员工归属感</w:t>
      </w:r>
      <w:r w:rsidR="00D00267" w:rsidRPr="00735B13">
        <w:rPr>
          <w:rFonts w:ascii="宋体" w:eastAsia="宋体" w:hAnsi="宋体" w:cs="Calibri" w:hint="eastAsia"/>
          <w:kern w:val="2"/>
          <w:sz w:val="18"/>
          <w:szCs w:val="18"/>
        </w:rPr>
        <w:t>的工作</w:t>
      </w:r>
      <w:r w:rsidR="00A62371" w:rsidRPr="00537D7C">
        <w:rPr>
          <w:rFonts w:ascii="宋体" w:eastAsia="宋体" w:hAnsi="宋体" w:cs="Calibri" w:hint="eastAsia"/>
          <w:kern w:val="2"/>
          <w:sz w:val="18"/>
          <w:szCs w:val="18"/>
        </w:rPr>
        <w:t>活动</w:t>
      </w:r>
      <w:r w:rsidR="00D00267">
        <w:rPr>
          <w:rFonts w:ascii="宋体" w:eastAsia="宋体" w:hAnsi="宋体" w:cs="Calibri" w:hint="eastAsia"/>
          <w:kern w:val="2"/>
          <w:sz w:val="18"/>
          <w:szCs w:val="18"/>
        </w:rPr>
        <w:t>，更认识到识别员工离职迹象的重要性。</w:t>
      </w:r>
      <w:r w:rsidRPr="00800012">
        <w:rPr>
          <w:rFonts w:ascii="宋体" w:eastAsia="宋体" w:hAnsi="宋体" w:cs="Calibri" w:hint="eastAsia"/>
          <w:kern w:val="2"/>
          <w:sz w:val="18"/>
          <w:szCs w:val="18"/>
        </w:rPr>
        <w:t>他开始定期与员工沟通，了解他们的情况，找到激励他们的方法和</w:t>
      </w:r>
      <w:r w:rsidR="008341C0">
        <w:rPr>
          <w:rFonts w:ascii="宋体" w:eastAsia="宋体" w:hAnsi="宋体" w:cs="Calibri" w:hint="eastAsia"/>
          <w:kern w:val="2"/>
          <w:sz w:val="18"/>
          <w:szCs w:val="18"/>
        </w:rPr>
        <w:t>作为上司</w:t>
      </w:r>
      <w:r w:rsidRPr="00800012">
        <w:rPr>
          <w:rFonts w:ascii="宋体" w:eastAsia="宋体" w:hAnsi="宋体" w:cs="Calibri" w:hint="eastAsia"/>
          <w:kern w:val="2"/>
          <w:sz w:val="18"/>
          <w:szCs w:val="18"/>
        </w:rPr>
        <w:t>必须解决的问题。</w:t>
      </w:r>
    </w:p>
    <w:p w14:paraId="46A3F7F6" w14:textId="10751BED" w:rsidR="00EF1963" w:rsidRPr="00800012" w:rsidRDefault="00EF1963" w:rsidP="00EF1963">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非宏：我需要做出转变，</w:t>
      </w:r>
      <w:r w:rsidR="005B5874">
        <w:rPr>
          <w:rFonts w:ascii="宋体" w:eastAsia="宋体" w:hAnsi="宋体" w:cs="Calibri" w:hint="eastAsia"/>
          <w:kern w:val="2"/>
          <w:sz w:val="18"/>
          <w:szCs w:val="18"/>
        </w:rPr>
        <w:t>重视接班人计划和团队建设，</w:t>
      </w:r>
      <w:r w:rsidRPr="00800012">
        <w:rPr>
          <w:rFonts w:ascii="宋体" w:eastAsia="宋体" w:hAnsi="宋体" w:cs="Calibri" w:hint="eastAsia"/>
          <w:kern w:val="2"/>
          <w:sz w:val="18"/>
          <w:szCs w:val="18"/>
        </w:rPr>
        <w:t>及时了解员工的需求，用最有效的方式激励、留住我的明星员工，打消他们离职的念头。留住人才，真的得从管理者做起。</w:t>
      </w:r>
    </w:p>
    <w:p w14:paraId="1F0B8101" w14:textId="4E297982" w:rsidR="000E55B7" w:rsidRPr="00800012" w:rsidRDefault="00EF1963" w:rsidP="00F4090B">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从那以后，</w:t>
      </w:r>
      <w:proofErr w:type="gramStart"/>
      <w:r w:rsidRPr="00800012">
        <w:rPr>
          <w:rFonts w:ascii="宋体" w:eastAsia="宋体" w:hAnsi="宋体" w:cs="Calibri" w:hint="eastAsia"/>
          <w:kern w:val="2"/>
          <w:sz w:val="18"/>
          <w:szCs w:val="18"/>
        </w:rPr>
        <w:t>非宏所</w:t>
      </w:r>
      <w:proofErr w:type="gramEnd"/>
      <w:r w:rsidRPr="00800012">
        <w:rPr>
          <w:rFonts w:ascii="宋体" w:eastAsia="宋体" w:hAnsi="宋体" w:cs="Calibri" w:hint="eastAsia"/>
          <w:kern w:val="2"/>
          <w:sz w:val="18"/>
          <w:szCs w:val="18"/>
        </w:rPr>
        <w:t>带领的团队离职率降低了，团队成员也都干劲十足。</w:t>
      </w:r>
      <w:proofErr w:type="gramStart"/>
      <w:r w:rsidRPr="00800012">
        <w:rPr>
          <w:rFonts w:ascii="宋体" w:eastAsia="宋体" w:hAnsi="宋体" w:cs="Calibri" w:hint="eastAsia"/>
          <w:kern w:val="2"/>
          <w:sz w:val="18"/>
          <w:szCs w:val="18"/>
        </w:rPr>
        <w:t>非宏也</w:t>
      </w:r>
      <w:proofErr w:type="gramEnd"/>
      <w:r w:rsidRPr="00800012">
        <w:rPr>
          <w:rFonts w:ascii="宋体" w:eastAsia="宋体" w:hAnsi="宋体" w:cs="Calibri" w:hint="eastAsia"/>
          <w:kern w:val="2"/>
          <w:sz w:val="18"/>
          <w:szCs w:val="18"/>
        </w:rPr>
        <w:t>尽量做到根据每个成员的特点为他们提供不同的发展空间和机会。</w:t>
      </w:r>
    </w:p>
    <w:p w14:paraId="4EAC90F8" w14:textId="77777777" w:rsidR="00624E8E" w:rsidRPr="00800012" w:rsidRDefault="00624E8E" w:rsidP="00624E8E">
      <w:pPr>
        <w:widowControl/>
        <w:autoSpaceDE w:val="0"/>
        <w:autoSpaceDN w:val="0"/>
        <w:adjustRightInd w:val="0"/>
        <w:rPr>
          <w:rFonts w:ascii="宋体" w:eastAsia="宋体" w:hAnsi="宋体" w:cs="Calibri"/>
          <w:b/>
          <w:sz w:val="18"/>
          <w:szCs w:val="18"/>
        </w:rPr>
      </w:pPr>
    </w:p>
    <w:p w14:paraId="7B17CD02" w14:textId="7180A33C" w:rsidR="00165C86" w:rsidRPr="00800012" w:rsidRDefault="00165C86" w:rsidP="00624E8E">
      <w:pPr>
        <w:widowControl/>
        <w:autoSpaceDE w:val="0"/>
        <w:autoSpaceDN w:val="0"/>
        <w:adjustRightInd w:val="0"/>
        <w:rPr>
          <w:rFonts w:ascii="宋体" w:eastAsia="宋体" w:hAnsi="宋体" w:cs="Calibri"/>
          <w:b/>
          <w:sz w:val="18"/>
          <w:szCs w:val="18"/>
        </w:rPr>
      </w:pPr>
      <w:r w:rsidRPr="00800012">
        <w:rPr>
          <w:rFonts w:ascii="宋体" w:eastAsia="宋体" w:hAnsi="宋体" w:cs="Calibri" w:hint="eastAsia"/>
          <w:b/>
          <w:sz w:val="18"/>
          <w:szCs w:val="18"/>
        </w:rPr>
        <w:t>04</w:t>
      </w:r>
      <w:r w:rsidR="00624E8E" w:rsidRPr="00800012">
        <w:rPr>
          <w:rFonts w:ascii="宋体" w:eastAsia="宋体" w:hAnsi="宋体" w:cs="Calibri"/>
          <w:b/>
          <w:sz w:val="18"/>
          <w:szCs w:val="18"/>
        </w:rPr>
        <w:t>U</w:t>
      </w:r>
      <w:r w:rsidRPr="00800012">
        <w:rPr>
          <w:rFonts w:ascii="宋体" w:eastAsia="宋体" w:hAnsi="宋体" w:cs="Calibri"/>
          <w:b/>
          <w:sz w:val="18"/>
          <w:szCs w:val="18"/>
        </w:rPr>
        <w:t>10</w:t>
      </w:r>
      <w:r w:rsidR="003B6809" w:rsidRPr="00800012">
        <w:rPr>
          <w:rFonts w:ascii="宋体" w:eastAsia="宋体" w:hAnsi="宋体" w:cs="Calibri"/>
          <w:b/>
          <w:sz w:val="18"/>
          <w:szCs w:val="18"/>
        </w:rPr>
        <w:t xml:space="preserve"> </w:t>
      </w:r>
      <w:r w:rsidRPr="00800012">
        <w:rPr>
          <w:rFonts w:ascii="宋体" w:eastAsia="宋体" w:hAnsi="宋体" w:cs="Calibri"/>
          <w:b/>
          <w:sz w:val="18"/>
          <w:szCs w:val="18"/>
        </w:rPr>
        <w:t>如果员工还是离职了……</w:t>
      </w:r>
    </w:p>
    <w:p w14:paraId="7F778E5D" w14:textId="1DCF0D32" w:rsidR="00624E8E" w:rsidRPr="00800012" w:rsidRDefault="00165C86" w:rsidP="00624E8E">
      <w:pPr>
        <w:widowControl/>
        <w:autoSpaceDE w:val="0"/>
        <w:autoSpaceDN w:val="0"/>
        <w:adjustRightInd w:val="0"/>
        <w:rPr>
          <w:rFonts w:ascii="宋体" w:eastAsia="宋体" w:hAnsi="宋体" w:cs="Calibri"/>
          <w:sz w:val="18"/>
          <w:szCs w:val="18"/>
        </w:rPr>
      </w:pPr>
      <w:r w:rsidRPr="00800012">
        <w:rPr>
          <w:rFonts w:ascii="宋体" w:eastAsia="宋体" w:hAnsi="宋体" w:cs="Calibri"/>
          <w:sz w:val="18"/>
          <w:szCs w:val="18"/>
        </w:rPr>
        <w:t>即便你察觉到了员工的离职迹象，但员工还是提出离职或选择离开，作为管理者的你应该怎么办？</w:t>
      </w:r>
      <w:r w:rsidR="00624E8E" w:rsidRPr="00800012">
        <w:rPr>
          <w:rFonts w:ascii="宋体" w:eastAsia="宋体" w:hAnsi="宋体" w:cs="Calibri" w:hint="eastAsia"/>
          <w:sz w:val="18"/>
          <w:szCs w:val="18"/>
        </w:rPr>
        <w:t>我们为你提供了发生这两种状况下的管理者行动</w:t>
      </w:r>
      <w:r w:rsidRPr="00800012">
        <w:rPr>
          <w:rFonts w:ascii="宋体" w:eastAsia="宋体" w:hAnsi="宋体" w:cs="Calibri" w:hint="eastAsia"/>
          <w:sz w:val="18"/>
          <w:szCs w:val="18"/>
        </w:rPr>
        <w:t>建议</w:t>
      </w:r>
      <w:r w:rsidR="00624E8E" w:rsidRPr="00800012">
        <w:rPr>
          <w:rFonts w:ascii="宋体" w:eastAsia="宋体" w:hAnsi="宋体" w:cs="Calibri" w:hint="eastAsia"/>
          <w:sz w:val="18"/>
          <w:szCs w:val="18"/>
        </w:rPr>
        <w:t>，希望能对你有所帮助：</w:t>
      </w:r>
    </w:p>
    <w:p w14:paraId="289D6FBC" w14:textId="77777777" w:rsidR="00624E8E" w:rsidRPr="00800012" w:rsidRDefault="00624E8E" w:rsidP="00624E8E">
      <w:pPr>
        <w:widowControl/>
        <w:autoSpaceDE w:val="0"/>
        <w:autoSpaceDN w:val="0"/>
        <w:adjustRightInd w:val="0"/>
        <w:rPr>
          <w:rFonts w:ascii="宋体" w:eastAsia="宋体" w:hAnsi="宋体" w:cs="Calibri"/>
          <w:sz w:val="18"/>
          <w:szCs w:val="18"/>
        </w:rPr>
      </w:pPr>
    </w:p>
    <w:p w14:paraId="1AD82239" w14:textId="1B3EA661" w:rsidR="00165C86" w:rsidRPr="00800012" w:rsidRDefault="00165C86" w:rsidP="00165C86">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状况</w:t>
      </w:r>
      <w:proofErr w:type="gramStart"/>
      <w:r w:rsidRPr="00800012">
        <w:rPr>
          <w:rFonts w:ascii="宋体" w:eastAsia="宋体" w:hAnsi="宋体" w:cs="Calibri"/>
          <w:b/>
          <w:kern w:val="2"/>
          <w:sz w:val="18"/>
          <w:szCs w:val="18"/>
        </w:rPr>
        <w:t>一</w:t>
      </w:r>
      <w:proofErr w:type="gramEnd"/>
      <w:r w:rsidRPr="00800012">
        <w:rPr>
          <w:rFonts w:ascii="宋体" w:eastAsia="宋体" w:hAnsi="宋体" w:cs="Calibri" w:hint="eastAsia"/>
          <w:b/>
          <w:kern w:val="2"/>
          <w:sz w:val="18"/>
          <w:szCs w:val="18"/>
        </w:rPr>
        <w:t>：有离职迹象的员工还是提出了离职</w:t>
      </w:r>
      <w:r w:rsidRPr="00800012">
        <w:rPr>
          <w:rFonts w:ascii="宋体" w:eastAsia="宋体" w:hAnsi="宋体" w:cs="Calibri"/>
          <w:b/>
          <w:kern w:val="2"/>
          <w:sz w:val="18"/>
          <w:szCs w:val="18"/>
        </w:rPr>
        <w:t>……</w:t>
      </w:r>
    </w:p>
    <w:p w14:paraId="70A5934F" w14:textId="77777777" w:rsidR="00165C86" w:rsidRPr="00800012" w:rsidRDefault="00165C86" w:rsidP="00165C86">
      <w:pPr>
        <w:widowControl/>
        <w:autoSpaceDE w:val="0"/>
        <w:autoSpaceDN w:val="0"/>
        <w:adjustRightInd w:val="0"/>
        <w:rPr>
          <w:rFonts w:ascii="宋体" w:eastAsia="宋体" w:hAnsi="宋体" w:cs="Times"/>
          <w:kern w:val="0"/>
          <w:sz w:val="18"/>
          <w:szCs w:val="18"/>
        </w:rPr>
      </w:pPr>
      <w:r w:rsidRPr="00800012">
        <w:rPr>
          <w:rFonts w:ascii="宋体" w:eastAsia="宋体" w:hAnsi="宋体" w:cs="Times" w:hint="eastAsia"/>
          <w:kern w:val="0"/>
          <w:sz w:val="18"/>
          <w:szCs w:val="18"/>
        </w:rPr>
        <w:t>如果有离职迹象的员工向你提出了离职，而且对方是一位明星员工，你应该：</w:t>
      </w:r>
    </w:p>
    <w:p w14:paraId="1B113D28" w14:textId="4EA9DD91" w:rsidR="00165C86" w:rsidRPr="00800012" w:rsidRDefault="00165C86" w:rsidP="006730E5">
      <w:pPr>
        <w:pStyle w:val="aa"/>
        <w:widowControl/>
        <w:numPr>
          <w:ilvl w:val="0"/>
          <w:numId w:val="19"/>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进行</w:t>
      </w:r>
      <w:r w:rsidR="005B5874">
        <w:rPr>
          <w:rFonts w:ascii="宋体" w:eastAsia="宋体" w:hAnsi="宋体" w:cs="Times" w:hint="eastAsia"/>
          <w:kern w:val="0"/>
          <w:sz w:val="18"/>
          <w:szCs w:val="18"/>
        </w:rPr>
        <w:t>深入沟通，表达出挽留的诚恳</w:t>
      </w:r>
    </w:p>
    <w:p w14:paraId="7F63D9F4" w14:textId="77777777" w:rsidR="00165C86" w:rsidRPr="00800012" w:rsidRDefault="00165C86" w:rsidP="006730E5">
      <w:pPr>
        <w:pStyle w:val="aa"/>
        <w:widowControl/>
        <w:numPr>
          <w:ilvl w:val="0"/>
          <w:numId w:val="19"/>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向对方强调如果继续留在公司将会得到什么：深造、加薪还是升职</w:t>
      </w:r>
    </w:p>
    <w:p w14:paraId="34AD6F36" w14:textId="77777777" w:rsidR="00165C86" w:rsidRPr="00800012" w:rsidRDefault="00165C86" w:rsidP="006730E5">
      <w:pPr>
        <w:pStyle w:val="aa"/>
        <w:widowControl/>
        <w:numPr>
          <w:ilvl w:val="0"/>
          <w:numId w:val="19"/>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你可以考虑改变对方的工作任务或职责，让他从事一个新的岗位或更有挑战性的工作，或为他提供更多培训机会</w:t>
      </w:r>
    </w:p>
    <w:p w14:paraId="42B3AFCD" w14:textId="7E90B631" w:rsidR="00165C86" w:rsidRPr="00800012" w:rsidRDefault="00165C86" w:rsidP="00774FDF">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状况</w:t>
      </w:r>
      <w:r w:rsidRPr="00800012">
        <w:rPr>
          <w:rFonts w:ascii="宋体" w:eastAsia="宋体" w:hAnsi="宋体" w:cs="Calibri" w:hint="eastAsia"/>
          <w:b/>
          <w:kern w:val="2"/>
          <w:sz w:val="18"/>
          <w:szCs w:val="18"/>
        </w:rPr>
        <w:t>二：</w:t>
      </w:r>
      <w:r w:rsidRPr="00800012">
        <w:rPr>
          <w:rFonts w:ascii="宋体" w:eastAsia="宋体" w:hAnsi="宋体" w:cs="Calibri" w:hint="eastAsia"/>
          <w:b/>
          <w:sz w:val="18"/>
          <w:szCs w:val="18"/>
        </w:rPr>
        <w:t>如果员工还是离开了</w:t>
      </w:r>
      <w:r w:rsidRPr="00800012">
        <w:rPr>
          <w:rFonts w:ascii="宋体" w:eastAsia="宋体" w:hAnsi="宋体" w:cs="Calibri"/>
          <w:b/>
          <w:sz w:val="18"/>
          <w:szCs w:val="18"/>
        </w:rPr>
        <w:t>……</w:t>
      </w:r>
    </w:p>
    <w:p w14:paraId="026C2252" w14:textId="13C9F369" w:rsidR="00165C86" w:rsidRPr="00800012" w:rsidRDefault="00165C86" w:rsidP="00165C86">
      <w:pPr>
        <w:widowControl/>
        <w:autoSpaceDE w:val="0"/>
        <w:autoSpaceDN w:val="0"/>
        <w:adjustRightInd w:val="0"/>
        <w:rPr>
          <w:rFonts w:ascii="宋体" w:eastAsia="宋体" w:hAnsi="宋体" w:cs="Times"/>
          <w:kern w:val="0"/>
          <w:sz w:val="18"/>
          <w:szCs w:val="18"/>
        </w:rPr>
      </w:pPr>
      <w:r w:rsidRPr="00800012">
        <w:rPr>
          <w:rFonts w:ascii="宋体" w:eastAsia="宋体" w:hAnsi="宋体" w:cs="Times" w:hint="eastAsia"/>
          <w:kern w:val="0"/>
          <w:sz w:val="18"/>
          <w:szCs w:val="18"/>
        </w:rPr>
        <w:t>如果员工最后还是离开了，你应该：</w:t>
      </w:r>
    </w:p>
    <w:p w14:paraId="096D44E9" w14:textId="77777777" w:rsidR="00165C86" w:rsidRPr="00800012" w:rsidRDefault="00165C86" w:rsidP="006730E5">
      <w:pPr>
        <w:pStyle w:val="aa"/>
        <w:widowControl/>
        <w:numPr>
          <w:ilvl w:val="0"/>
          <w:numId w:val="18"/>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找到员工离开的原因，这可以帮助你留下其余的团队成员。</w:t>
      </w:r>
    </w:p>
    <w:p w14:paraId="3FF95D10" w14:textId="77777777" w:rsidR="00165C86" w:rsidRPr="00800012" w:rsidRDefault="00165C86" w:rsidP="006730E5">
      <w:pPr>
        <w:pStyle w:val="aa"/>
        <w:widowControl/>
        <w:numPr>
          <w:ilvl w:val="0"/>
          <w:numId w:val="18"/>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祝福即将离职的员工，为后续工作做好准备。</w:t>
      </w:r>
    </w:p>
    <w:p w14:paraId="5C74050B" w14:textId="77777777" w:rsidR="00165C86" w:rsidRPr="00800012" w:rsidRDefault="00165C86" w:rsidP="006730E5">
      <w:pPr>
        <w:pStyle w:val="aa"/>
        <w:widowControl/>
        <w:numPr>
          <w:ilvl w:val="0"/>
          <w:numId w:val="18"/>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把握住这次可以</w:t>
      </w:r>
      <w:proofErr w:type="gramStart"/>
      <w:r w:rsidRPr="00800012">
        <w:rPr>
          <w:rFonts w:ascii="宋体" w:eastAsia="宋体" w:hAnsi="宋体" w:cs="Times" w:hint="eastAsia"/>
          <w:kern w:val="0"/>
          <w:sz w:val="18"/>
          <w:szCs w:val="18"/>
        </w:rPr>
        <w:t>让能够</w:t>
      </w:r>
      <w:proofErr w:type="gramEnd"/>
      <w:r w:rsidRPr="00800012">
        <w:rPr>
          <w:rFonts w:ascii="宋体" w:eastAsia="宋体" w:hAnsi="宋体" w:cs="Times" w:hint="eastAsia"/>
          <w:kern w:val="0"/>
          <w:sz w:val="18"/>
          <w:szCs w:val="18"/>
        </w:rPr>
        <w:t>胜任这份工作的高潜人才升职的机会。</w:t>
      </w:r>
    </w:p>
    <w:p w14:paraId="124E722A" w14:textId="4782AE3D" w:rsidR="00165C86" w:rsidRPr="00800012" w:rsidRDefault="00165C86" w:rsidP="006730E5">
      <w:pPr>
        <w:pStyle w:val="aa"/>
        <w:widowControl/>
        <w:numPr>
          <w:ilvl w:val="0"/>
          <w:numId w:val="18"/>
        </w:numPr>
        <w:autoSpaceDE w:val="0"/>
        <w:autoSpaceDN w:val="0"/>
        <w:adjustRightInd w:val="0"/>
        <w:ind w:firstLineChars="0"/>
        <w:rPr>
          <w:rFonts w:ascii="宋体" w:eastAsia="宋体" w:hAnsi="宋体" w:cs="Times"/>
          <w:kern w:val="0"/>
          <w:sz w:val="18"/>
          <w:szCs w:val="18"/>
        </w:rPr>
      </w:pPr>
      <w:r w:rsidRPr="00800012">
        <w:rPr>
          <w:rFonts w:ascii="宋体" w:eastAsia="宋体" w:hAnsi="宋体" w:cs="Times" w:hint="eastAsia"/>
          <w:kern w:val="0"/>
          <w:sz w:val="18"/>
          <w:szCs w:val="18"/>
        </w:rPr>
        <w:t>如果不能在内部找到合适人员，从外部寻找。</w:t>
      </w:r>
    </w:p>
    <w:p w14:paraId="5D1EDD01" w14:textId="77777777" w:rsidR="00721B7A" w:rsidRPr="00800012" w:rsidRDefault="00721B7A" w:rsidP="00721B7A">
      <w:pPr>
        <w:widowControl/>
        <w:autoSpaceDE w:val="0"/>
        <w:autoSpaceDN w:val="0"/>
        <w:adjustRightInd w:val="0"/>
        <w:rPr>
          <w:rFonts w:ascii="宋体" w:eastAsia="宋体" w:hAnsi="宋体" w:cs="PingFang SC"/>
          <w:color w:val="FFFFFF"/>
          <w:kern w:val="0"/>
          <w:sz w:val="18"/>
          <w:szCs w:val="18"/>
        </w:rPr>
      </w:pPr>
    </w:p>
    <w:p w14:paraId="22A55D0A" w14:textId="62C258AF" w:rsidR="005B7277" w:rsidRPr="00800012" w:rsidRDefault="005B7277" w:rsidP="005B7277">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05</w:t>
      </w:r>
      <w:r w:rsidRPr="00800012">
        <w:rPr>
          <w:rFonts w:ascii="宋体" w:eastAsia="宋体" w:hAnsi="宋体" w:cs="Calibri"/>
          <w:b/>
          <w:kern w:val="2"/>
          <w:sz w:val="18"/>
          <w:szCs w:val="18"/>
        </w:rPr>
        <w:t>U</w:t>
      </w:r>
      <w:r w:rsidRPr="00800012">
        <w:rPr>
          <w:rFonts w:ascii="宋体" w:eastAsia="宋体" w:hAnsi="宋体" w:cs="Calibri" w:hint="eastAsia"/>
          <w:b/>
          <w:kern w:val="2"/>
          <w:sz w:val="18"/>
          <w:szCs w:val="18"/>
        </w:rPr>
        <w:t>课程小结</w:t>
      </w:r>
    </w:p>
    <w:p w14:paraId="62CAB08B" w14:textId="571F072D" w:rsidR="005B7277" w:rsidRPr="00800012" w:rsidRDefault="005B7277" w:rsidP="00E0593E">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hint="eastAsia"/>
          <w:b/>
          <w:kern w:val="2"/>
          <w:sz w:val="18"/>
          <w:szCs w:val="18"/>
        </w:rPr>
        <w:t>05</w:t>
      </w:r>
      <w:r w:rsidR="00E0593E" w:rsidRPr="00800012">
        <w:rPr>
          <w:rFonts w:ascii="宋体" w:eastAsia="宋体" w:hAnsi="宋体" w:cs="Calibri"/>
          <w:b/>
          <w:kern w:val="2"/>
          <w:sz w:val="18"/>
          <w:szCs w:val="18"/>
        </w:rPr>
        <w:t>U01</w:t>
      </w:r>
      <w:r w:rsidRPr="00800012">
        <w:rPr>
          <w:rFonts w:ascii="宋体" w:eastAsia="宋体" w:hAnsi="宋体" w:cs="Calibri" w:hint="eastAsia"/>
          <w:b/>
          <w:kern w:val="2"/>
          <w:sz w:val="18"/>
          <w:szCs w:val="18"/>
        </w:rPr>
        <w:t>小结</w:t>
      </w:r>
    </w:p>
    <w:p w14:paraId="435DE003" w14:textId="6365BF70"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本课程即将结束。在本课中，我们为你总结了最容易离职的员工类型，他们是高绩效敬业、拥有核心技能且市场紧缺的员工。对员工最可能离职的时间进行了分析，介绍了员工最容易离职的</w:t>
      </w:r>
      <w:r w:rsidR="009F7530" w:rsidRPr="00800012" w:rsidDel="009F7530">
        <w:rPr>
          <w:rFonts w:ascii="宋体" w:eastAsia="宋体" w:hAnsi="宋体" w:cs="Calibri" w:hint="eastAsia"/>
          <w:sz w:val="18"/>
          <w:szCs w:val="18"/>
        </w:rPr>
        <w:t xml:space="preserve"> </w:t>
      </w:r>
      <w:r w:rsidRPr="00800012">
        <w:rPr>
          <w:rFonts w:ascii="宋体" w:eastAsia="宋体" w:hAnsi="宋体" w:cs="Calibri" w:hint="eastAsia"/>
          <w:sz w:val="18"/>
          <w:szCs w:val="18"/>
        </w:rPr>
        <w:t>“1-3-6”现象。</w:t>
      </w:r>
      <w:r w:rsidR="008E7D97">
        <w:rPr>
          <w:rFonts w:ascii="宋体" w:eastAsia="宋体" w:hAnsi="宋体" w:cs="Calibri" w:hint="eastAsia"/>
          <w:sz w:val="18"/>
          <w:szCs w:val="18"/>
        </w:rPr>
        <w:t>在</w:t>
      </w:r>
      <w:r w:rsidRPr="00800012">
        <w:rPr>
          <w:rFonts w:ascii="宋体" w:eastAsia="宋体" w:hAnsi="宋体" w:cs="Calibri" w:hint="eastAsia"/>
          <w:sz w:val="18"/>
          <w:szCs w:val="18"/>
        </w:rPr>
        <w:t>不同离职时间对应的离职原因可能是：</w:t>
      </w:r>
    </w:p>
    <w:tbl>
      <w:tblPr>
        <w:tblStyle w:val="11"/>
        <w:tblW w:w="7792" w:type="dxa"/>
        <w:jc w:val="center"/>
        <w:tblLook w:val="04A0" w:firstRow="1" w:lastRow="0" w:firstColumn="1" w:lastColumn="0" w:noHBand="0" w:noVBand="1"/>
      </w:tblPr>
      <w:tblGrid>
        <w:gridCol w:w="846"/>
        <w:gridCol w:w="1701"/>
        <w:gridCol w:w="5245"/>
      </w:tblGrid>
      <w:tr w:rsidR="005B7277" w:rsidRPr="00800012" w14:paraId="0BF60243" w14:textId="77777777" w:rsidTr="005B7277">
        <w:trPr>
          <w:jc w:val="center"/>
        </w:trPr>
        <w:tc>
          <w:tcPr>
            <w:tcW w:w="846" w:type="dxa"/>
          </w:tcPr>
          <w:p w14:paraId="052CEB0A" w14:textId="77777777" w:rsidR="005B7277" w:rsidRPr="00800012" w:rsidRDefault="005B7277" w:rsidP="005B7277">
            <w:pPr>
              <w:jc w:val="center"/>
              <w:rPr>
                <w:rFonts w:ascii="宋体" w:eastAsia="宋体" w:hAnsi="宋体" w:cs="Calibri"/>
                <w:b/>
                <w:sz w:val="18"/>
                <w:szCs w:val="18"/>
              </w:rPr>
            </w:pPr>
            <w:r w:rsidRPr="00800012">
              <w:rPr>
                <w:rFonts w:ascii="宋体" w:eastAsia="宋体" w:hAnsi="宋体" w:cs="Calibri" w:hint="eastAsia"/>
                <w:b/>
                <w:sz w:val="18"/>
                <w:szCs w:val="18"/>
              </w:rPr>
              <w:t>数字</w:t>
            </w:r>
          </w:p>
        </w:tc>
        <w:tc>
          <w:tcPr>
            <w:tcW w:w="1701" w:type="dxa"/>
          </w:tcPr>
          <w:p w14:paraId="2741A2F8" w14:textId="77777777" w:rsidR="005B7277" w:rsidRPr="00800012" w:rsidRDefault="005B7277" w:rsidP="005B7277">
            <w:pPr>
              <w:jc w:val="center"/>
              <w:rPr>
                <w:rFonts w:ascii="宋体" w:eastAsia="宋体" w:hAnsi="宋体" w:cs="Calibri"/>
                <w:b/>
                <w:sz w:val="18"/>
                <w:szCs w:val="18"/>
              </w:rPr>
            </w:pPr>
            <w:r w:rsidRPr="00800012">
              <w:rPr>
                <w:rFonts w:ascii="宋体" w:eastAsia="宋体" w:hAnsi="宋体" w:cs="Calibri" w:hint="eastAsia"/>
                <w:b/>
                <w:sz w:val="18"/>
                <w:szCs w:val="18"/>
              </w:rPr>
              <w:t>时间段</w:t>
            </w:r>
          </w:p>
        </w:tc>
        <w:tc>
          <w:tcPr>
            <w:tcW w:w="5245" w:type="dxa"/>
          </w:tcPr>
          <w:p w14:paraId="1C15D0BF" w14:textId="77777777" w:rsidR="005B7277" w:rsidRPr="00800012" w:rsidRDefault="005B7277" w:rsidP="005B7277">
            <w:pPr>
              <w:jc w:val="center"/>
              <w:rPr>
                <w:rFonts w:ascii="宋体" w:eastAsia="宋体" w:hAnsi="宋体" w:cs="Calibri"/>
                <w:b/>
                <w:sz w:val="18"/>
                <w:szCs w:val="18"/>
              </w:rPr>
            </w:pPr>
            <w:r w:rsidRPr="00800012">
              <w:rPr>
                <w:rFonts w:ascii="宋体" w:eastAsia="宋体" w:hAnsi="宋体" w:cs="Calibri" w:hint="eastAsia"/>
                <w:b/>
                <w:sz w:val="18"/>
                <w:szCs w:val="18"/>
              </w:rPr>
              <w:t>可能离职原因</w:t>
            </w:r>
          </w:p>
        </w:tc>
      </w:tr>
      <w:tr w:rsidR="005B7277" w:rsidRPr="00800012" w14:paraId="2DB9EFBC" w14:textId="77777777" w:rsidTr="005B7277">
        <w:trPr>
          <w:trHeight w:val="450"/>
          <w:jc w:val="center"/>
        </w:trPr>
        <w:tc>
          <w:tcPr>
            <w:tcW w:w="846" w:type="dxa"/>
            <w:vMerge w:val="restart"/>
            <w:vAlign w:val="center"/>
          </w:tcPr>
          <w:p w14:paraId="77C173C4"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1</w:t>
            </w:r>
          </w:p>
        </w:tc>
        <w:tc>
          <w:tcPr>
            <w:tcW w:w="1701" w:type="dxa"/>
          </w:tcPr>
          <w:p w14:paraId="53832595"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1个月</w:t>
            </w:r>
          </w:p>
        </w:tc>
        <w:tc>
          <w:tcPr>
            <w:tcW w:w="5245" w:type="dxa"/>
          </w:tcPr>
          <w:p w14:paraId="694596E0"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与</w:t>
            </w:r>
            <w:r w:rsidRPr="00800012">
              <w:rPr>
                <w:rFonts w:ascii="宋体" w:eastAsia="宋体" w:hAnsi="宋体" w:cs="Calibri"/>
                <w:sz w:val="18"/>
                <w:szCs w:val="18"/>
              </w:rPr>
              <w:t>HR</w:t>
            </w:r>
            <w:r w:rsidRPr="00800012">
              <w:rPr>
                <w:rFonts w:ascii="宋体" w:eastAsia="宋体" w:hAnsi="宋体" w:cs="Calibri" w:hint="eastAsia"/>
                <w:sz w:val="18"/>
                <w:szCs w:val="18"/>
              </w:rPr>
              <w:t>关系较大</w:t>
            </w:r>
          </w:p>
        </w:tc>
      </w:tr>
      <w:tr w:rsidR="005B7277" w:rsidRPr="00800012" w14:paraId="6CFA06B3" w14:textId="77777777" w:rsidTr="005B7277">
        <w:trPr>
          <w:jc w:val="center"/>
        </w:trPr>
        <w:tc>
          <w:tcPr>
            <w:tcW w:w="846" w:type="dxa"/>
            <w:vMerge/>
          </w:tcPr>
          <w:p w14:paraId="512EC966" w14:textId="77777777" w:rsidR="005B7277" w:rsidRPr="00800012" w:rsidRDefault="005B7277" w:rsidP="005B7277">
            <w:pPr>
              <w:jc w:val="center"/>
              <w:rPr>
                <w:rFonts w:ascii="宋体" w:eastAsia="宋体" w:hAnsi="宋体" w:cs="Calibri"/>
                <w:sz w:val="18"/>
                <w:szCs w:val="18"/>
              </w:rPr>
            </w:pPr>
          </w:p>
        </w:tc>
        <w:tc>
          <w:tcPr>
            <w:tcW w:w="1701" w:type="dxa"/>
          </w:tcPr>
          <w:p w14:paraId="0AF1408C"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1年</w:t>
            </w:r>
          </w:p>
        </w:tc>
        <w:tc>
          <w:tcPr>
            <w:tcW w:w="5245" w:type="dxa"/>
          </w:tcPr>
          <w:p w14:paraId="64460350"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与职位晋升关系较大</w:t>
            </w:r>
          </w:p>
        </w:tc>
      </w:tr>
      <w:tr w:rsidR="005B7277" w:rsidRPr="00800012" w14:paraId="7FB45A51" w14:textId="77777777" w:rsidTr="005B7277">
        <w:trPr>
          <w:trHeight w:val="381"/>
          <w:jc w:val="center"/>
        </w:trPr>
        <w:tc>
          <w:tcPr>
            <w:tcW w:w="846" w:type="dxa"/>
            <w:vMerge w:val="restart"/>
            <w:vAlign w:val="center"/>
          </w:tcPr>
          <w:p w14:paraId="4EDFFDC8"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3</w:t>
            </w:r>
          </w:p>
        </w:tc>
        <w:tc>
          <w:tcPr>
            <w:tcW w:w="1701" w:type="dxa"/>
          </w:tcPr>
          <w:p w14:paraId="0217CC22"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3个月</w:t>
            </w:r>
          </w:p>
        </w:tc>
        <w:tc>
          <w:tcPr>
            <w:tcW w:w="5245" w:type="dxa"/>
          </w:tcPr>
          <w:p w14:paraId="65FEEC19"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与直接上级关系较大</w:t>
            </w:r>
          </w:p>
        </w:tc>
      </w:tr>
      <w:tr w:rsidR="005B7277" w:rsidRPr="00800012" w14:paraId="643FC213" w14:textId="77777777" w:rsidTr="005B7277">
        <w:trPr>
          <w:trHeight w:val="381"/>
          <w:jc w:val="center"/>
        </w:trPr>
        <w:tc>
          <w:tcPr>
            <w:tcW w:w="846" w:type="dxa"/>
            <w:vMerge/>
          </w:tcPr>
          <w:p w14:paraId="44F9C119" w14:textId="77777777" w:rsidR="005B7277" w:rsidRPr="00800012" w:rsidRDefault="005B7277" w:rsidP="005B7277">
            <w:pPr>
              <w:jc w:val="center"/>
              <w:rPr>
                <w:rFonts w:ascii="宋体" w:eastAsia="宋体" w:hAnsi="宋体" w:cs="Calibri"/>
                <w:sz w:val="18"/>
                <w:szCs w:val="18"/>
              </w:rPr>
            </w:pPr>
          </w:p>
        </w:tc>
        <w:tc>
          <w:tcPr>
            <w:tcW w:w="1701" w:type="dxa"/>
          </w:tcPr>
          <w:p w14:paraId="3C71B6AC"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3年</w:t>
            </w:r>
          </w:p>
        </w:tc>
        <w:tc>
          <w:tcPr>
            <w:tcW w:w="5245" w:type="dxa"/>
          </w:tcPr>
          <w:p w14:paraId="7179AF1C"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与发展平台关系较大</w:t>
            </w:r>
          </w:p>
        </w:tc>
      </w:tr>
      <w:tr w:rsidR="005B7277" w:rsidRPr="00800012" w14:paraId="5C7B1DC8" w14:textId="77777777" w:rsidTr="005B7277">
        <w:trPr>
          <w:trHeight w:val="381"/>
          <w:jc w:val="center"/>
        </w:trPr>
        <w:tc>
          <w:tcPr>
            <w:tcW w:w="846" w:type="dxa"/>
            <w:vMerge w:val="restart"/>
            <w:vAlign w:val="center"/>
          </w:tcPr>
          <w:p w14:paraId="7D054B4F"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6</w:t>
            </w:r>
          </w:p>
        </w:tc>
        <w:tc>
          <w:tcPr>
            <w:tcW w:w="1701" w:type="dxa"/>
          </w:tcPr>
          <w:p w14:paraId="4F2711EE"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6个月</w:t>
            </w:r>
          </w:p>
        </w:tc>
        <w:tc>
          <w:tcPr>
            <w:tcW w:w="5245" w:type="dxa"/>
          </w:tcPr>
          <w:p w14:paraId="28E7B798"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与企业文化关系较大</w:t>
            </w:r>
          </w:p>
        </w:tc>
      </w:tr>
      <w:tr w:rsidR="005B7277" w:rsidRPr="00800012" w14:paraId="32F39982" w14:textId="77777777" w:rsidTr="005B7277">
        <w:trPr>
          <w:trHeight w:val="381"/>
          <w:jc w:val="center"/>
        </w:trPr>
        <w:tc>
          <w:tcPr>
            <w:tcW w:w="846" w:type="dxa"/>
            <w:vMerge/>
          </w:tcPr>
          <w:p w14:paraId="7A325A25" w14:textId="77777777" w:rsidR="005B7277" w:rsidRPr="00800012" w:rsidRDefault="005B7277" w:rsidP="005B7277">
            <w:pPr>
              <w:jc w:val="center"/>
              <w:rPr>
                <w:rFonts w:ascii="宋体" w:eastAsia="宋体" w:hAnsi="宋体" w:cs="Calibri"/>
                <w:sz w:val="18"/>
                <w:szCs w:val="18"/>
              </w:rPr>
            </w:pPr>
          </w:p>
        </w:tc>
        <w:tc>
          <w:tcPr>
            <w:tcW w:w="1701" w:type="dxa"/>
          </w:tcPr>
          <w:p w14:paraId="78B92B22" w14:textId="77777777" w:rsidR="005B7277" w:rsidRPr="00800012" w:rsidRDefault="005B7277" w:rsidP="005B7277">
            <w:pPr>
              <w:jc w:val="center"/>
              <w:rPr>
                <w:rFonts w:ascii="宋体" w:eastAsia="宋体" w:hAnsi="宋体" w:cs="Calibri"/>
                <w:sz w:val="18"/>
                <w:szCs w:val="18"/>
              </w:rPr>
            </w:pPr>
            <w:r w:rsidRPr="00800012">
              <w:rPr>
                <w:rFonts w:ascii="宋体" w:eastAsia="宋体" w:hAnsi="宋体" w:cs="Calibri" w:hint="eastAsia"/>
                <w:sz w:val="18"/>
                <w:szCs w:val="18"/>
              </w:rPr>
              <w:t>6年</w:t>
            </w:r>
          </w:p>
        </w:tc>
        <w:tc>
          <w:tcPr>
            <w:tcW w:w="5245" w:type="dxa"/>
          </w:tcPr>
          <w:p w14:paraId="72B8B48E" w14:textId="77777777"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离职可能性很小</w:t>
            </w:r>
          </w:p>
        </w:tc>
      </w:tr>
    </w:tbl>
    <w:p w14:paraId="3BFD72E1" w14:textId="77777777" w:rsidR="005B7277" w:rsidRPr="00800012" w:rsidRDefault="005B7277" w:rsidP="005B7277">
      <w:pPr>
        <w:jc w:val="left"/>
        <w:rPr>
          <w:rFonts w:ascii="宋体" w:eastAsia="宋体" w:hAnsi="宋体" w:cs="Calibri"/>
          <w:sz w:val="18"/>
          <w:szCs w:val="18"/>
        </w:rPr>
      </w:pPr>
    </w:p>
    <w:p w14:paraId="7372CB84" w14:textId="65A5E7EE" w:rsidR="005B7277" w:rsidRPr="00800012" w:rsidRDefault="005B7277" w:rsidP="005B7277">
      <w:pPr>
        <w:jc w:val="left"/>
        <w:rPr>
          <w:rFonts w:ascii="宋体" w:eastAsia="宋体" w:hAnsi="宋体" w:cs="Calibri"/>
          <w:sz w:val="18"/>
          <w:szCs w:val="18"/>
        </w:rPr>
      </w:pPr>
      <w:r w:rsidRPr="00800012">
        <w:rPr>
          <w:rFonts w:ascii="宋体" w:eastAsia="宋体" w:hAnsi="宋体" w:cs="Calibri" w:hint="eastAsia"/>
          <w:sz w:val="18"/>
          <w:szCs w:val="18"/>
        </w:rPr>
        <w:t>员工离职迹象的信号有</w:t>
      </w:r>
      <w:r w:rsidR="00A62371">
        <w:rPr>
          <w:rFonts w:ascii="宋体" w:eastAsia="宋体" w:hAnsi="宋体" w:cs="Calibri"/>
          <w:sz w:val="18"/>
          <w:szCs w:val="18"/>
        </w:rPr>
        <w:t>17</w:t>
      </w:r>
      <w:r w:rsidRPr="00800012">
        <w:rPr>
          <w:rFonts w:ascii="宋体" w:eastAsia="宋体" w:hAnsi="宋体" w:cs="Calibri" w:hint="eastAsia"/>
          <w:sz w:val="18"/>
          <w:szCs w:val="18"/>
        </w:rPr>
        <w:t>种，分别是：</w:t>
      </w:r>
      <w:r w:rsidR="007B2250" w:rsidRPr="00800012">
        <w:rPr>
          <w:rFonts w:ascii="宋体" w:eastAsia="宋体" w:hAnsi="宋体" w:cs="Calibri"/>
          <w:sz w:val="18"/>
          <w:szCs w:val="18"/>
        </w:rPr>
        <w:t xml:space="preserve"> </w:t>
      </w:r>
    </w:p>
    <w:p w14:paraId="60C8A912" w14:textId="77777777" w:rsidR="00A62371" w:rsidRPr="00800012" w:rsidRDefault="00A62371" w:rsidP="00A62371">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在工作状态方面：</w:t>
      </w:r>
    </w:p>
    <w:p w14:paraId="0D0B14E6" w14:textId="77777777" w:rsidR="00A62371"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工作效率比平时低</w:t>
      </w:r>
    </w:p>
    <w:p w14:paraId="7D2D6A9B"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团队成员意识降低</w:t>
      </w:r>
    </w:p>
    <w:p w14:paraId="525FBF35"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更频繁地承担</w:t>
      </w:r>
      <w:r>
        <w:rPr>
          <w:rFonts w:ascii="宋体" w:eastAsia="宋体" w:hAnsi="宋体" w:cs="Calibri" w:hint="eastAsia"/>
          <w:kern w:val="2"/>
          <w:sz w:val="18"/>
          <w:szCs w:val="18"/>
        </w:rPr>
        <w:t>更</w:t>
      </w:r>
      <w:r w:rsidRPr="00800012">
        <w:rPr>
          <w:rFonts w:ascii="宋体" w:eastAsia="宋体" w:hAnsi="宋体" w:cs="Calibri" w:hint="eastAsia"/>
          <w:kern w:val="2"/>
          <w:sz w:val="18"/>
          <w:szCs w:val="18"/>
        </w:rPr>
        <w:t>少的工作</w:t>
      </w:r>
    </w:p>
    <w:p w14:paraId="3E373AAE"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lastRenderedPageBreak/>
        <w:t>不愿意参与长期的大项目</w:t>
      </w:r>
    </w:p>
    <w:p w14:paraId="67D30AA9"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与顾客打交道的兴趣降低</w:t>
      </w:r>
    </w:p>
    <w:p w14:paraId="264CF35A"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 xml:space="preserve">经常缺勤 </w:t>
      </w:r>
    </w:p>
    <w:p w14:paraId="71208422" w14:textId="77777777" w:rsidR="00A62371" w:rsidRPr="00800012" w:rsidRDefault="00A62371" w:rsidP="00A62371">
      <w:pPr>
        <w:pStyle w:val="a3"/>
        <w:numPr>
          <w:ilvl w:val="0"/>
          <w:numId w:val="27"/>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更频繁地早下班</w:t>
      </w:r>
    </w:p>
    <w:p w14:paraId="0779EE49" w14:textId="77777777" w:rsidR="00A62371" w:rsidRPr="00800012" w:rsidRDefault="00A62371" w:rsidP="00A62371">
      <w:pPr>
        <w:pStyle w:val="a3"/>
        <w:shd w:val="clear" w:color="auto" w:fill="FFFFFF"/>
        <w:spacing w:before="0" w:beforeAutospacing="0" w:after="0" w:afterAutospacing="0"/>
        <w:jc w:val="both"/>
        <w:rPr>
          <w:rFonts w:ascii="宋体" w:eastAsia="宋体" w:hAnsi="宋体" w:cs="Calibri"/>
          <w:kern w:val="2"/>
          <w:sz w:val="18"/>
          <w:szCs w:val="18"/>
        </w:rPr>
      </w:pPr>
    </w:p>
    <w:p w14:paraId="6BB72994" w14:textId="77777777" w:rsidR="00A62371" w:rsidRPr="00800012" w:rsidRDefault="00A62371" w:rsidP="00A62371">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在情绪态度方面：</w:t>
      </w:r>
    </w:p>
    <w:p w14:paraId="6CC30268" w14:textId="77777777" w:rsidR="00A62371" w:rsidRPr="00800012"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工作漫不经心</w:t>
      </w:r>
    </w:p>
    <w:p w14:paraId="10404280" w14:textId="77777777" w:rsidR="00A62371"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展现消极的情绪变化</w:t>
      </w:r>
      <w:r>
        <w:rPr>
          <w:rFonts w:ascii="宋体" w:eastAsia="宋体" w:hAnsi="宋体" w:cs="Calibri" w:hint="eastAsia"/>
          <w:kern w:val="2"/>
          <w:sz w:val="18"/>
          <w:szCs w:val="18"/>
        </w:rPr>
        <w:t>，如</w:t>
      </w:r>
      <w:r w:rsidRPr="00800012">
        <w:rPr>
          <w:rFonts w:ascii="宋体" w:eastAsia="宋体" w:hAnsi="宋体" w:cs="Calibri" w:hint="eastAsia"/>
          <w:kern w:val="2"/>
          <w:sz w:val="18"/>
          <w:szCs w:val="18"/>
        </w:rPr>
        <w:t>频繁地对主管</w:t>
      </w:r>
      <w:r>
        <w:rPr>
          <w:rFonts w:ascii="宋体" w:eastAsia="宋体" w:hAnsi="宋体" w:cs="Calibri" w:hint="eastAsia"/>
          <w:kern w:val="2"/>
          <w:sz w:val="18"/>
          <w:szCs w:val="18"/>
        </w:rPr>
        <w:t>或公司、工作、团队</w:t>
      </w:r>
      <w:r w:rsidRPr="00800012">
        <w:rPr>
          <w:rFonts w:ascii="宋体" w:eastAsia="宋体" w:hAnsi="宋体" w:cs="Calibri" w:hint="eastAsia"/>
          <w:kern w:val="2"/>
          <w:sz w:val="18"/>
          <w:szCs w:val="18"/>
        </w:rPr>
        <w:t>不满</w:t>
      </w:r>
    </w:p>
    <w:p w14:paraId="0C43DF93" w14:textId="77777777" w:rsidR="00A62371" w:rsidRPr="00800012" w:rsidDel="003504B7"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努力程度和工作动力减少</w:t>
      </w:r>
    </w:p>
    <w:p w14:paraId="22E4D149" w14:textId="77777777" w:rsidR="00A62371" w:rsidRPr="00800012" w:rsidDel="003504B7"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sidDel="003504B7">
        <w:rPr>
          <w:rFonts w:ascii="宋体" w:eastAsia="宋体" w:hAnsi="宋体" w:cs="Calibri" w:hint="eastAsia"/>
          <w:kern w:val="2"/>
          <w:sz w:val="18"/>
          <w:szCs w:val="18"/>
        </w:rPr>
        <w:t>减少对与工作相关事情的关注</w:t>
      </w:r>
    </w:p>
    <w:p w14:paraId="3F3DB0EA" w14:textId="77777777" w:rsidR="00A62371" w:rsidRPr="001535C2"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更少地取悦领导</w:t>
      </w:r>
      <w:r>
        <w:rPr>
          <w:rFonts w:ascii="宋体" w:eastAsia="宋体" w:hAnsi="宋体" w:cs="Calibri" w:hint="eastAsia"/>
          <w:kern w:val="2"/>
          <w:sz w:val="18"/>
          <w:szCs w:val="18"/>
        </w:rPr>
        <w:t>和同事</w:t>
      </w:r>
    </w:p>
    <w:p w14:paraId="3CB8E137" w14:textId="77777777" w:rsidR="00A62371" w:rsidRPr="00800012" w:rsidRDefault="00A62371" w:rsidP="00A62371">
      <w:pPr>
        <w:pStyle w:val="a3"/>
        <w:numPr>
          <w:ilvl w:val="0"/>
          <w:numId w:val="2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对</w:t>
      </w:r>
      <w:r>
        <w:rPr>
          <w:rFonts w:ascii="宋体" w:eastAsia="宋体" w:hAnsi="宋体" w:cs="Calibri" w:hint="eastAsia"/>
          <w:sz w:val="18"/>
          <w:szCs w:val="18"/>
        </w:rPr>
        <w:t>工作</w:t>
      </w:r>
      <w:r w:rsidRPr="00800012">
        <w:rPr>
          <w:rFonts w:ascii="宋体" w:eastAsia="宋体" w:hAnsi="宋体" w:cs="Calibri" w:hint="eastAsia"/>
          <w:sz w:val="18"/>
          <w:szCs w:val="18"/>
        </w:rPr>
        <w:t>失去热情</w:t>
      </w:r>
      <w:r w:rsidRPr="00800012">
        <w:rPr>
          <w:rFonts w:ascii="宋体" w:eastAsia="宋体" w:hAnsi="宋体" w:cs="Calibri" w:hint="eastAsia"/>
          <w:kern w:val="2"/>
          <w:sz w:val="18"/>
          <w:szCs w:val="18"/>
        </w:rPr>
        <w:t>缺乏成就感</w:t>
      </w:r>
    </w:p>
    <w:p w14:paraId="1BA4DD84" w14:textId="77777777" w:rsidR="00A62371" w:rsidRPr="00800012" w:rsidRDefault="00A62371" w:rsidP="00A62371">
      <w:pPr>
        <w:pStyle w:val="a3"/>
        <w:shd w:val="clear" w:color="auto" w:fill="FFFFFF"/>
        <w:spacing w:before="0" w:beforeAutospacing="0" w:after="0" w:afterAutospacing="0"/>
        <w:ind w:left="420"/>
        <w:jc w:val="both"/>
        <w:rPr>
          <w:rFonts w:ascii="宋体" w:eastAsia="宋体" w:hAnsi="宋体" w:cs="Calibri"/>
          <w:kern w:val="2"/>
          <w:sz w:val="18"/>
          <w:szCs w:val="18"/>
        </w:rPr>
      </w:pPr>
    </w:p>
    <w:p w14:paraId="1ED2BEF6" w14:textId="77777777" w:rsidR="00A62371" w:rsidRPr="00800012" w:rsidRDefault="00A62371" w:rsidP="00A62371">
      <w:pPr>
        <w:pStyle w:val="a3"/>
        <w:shd w:val="clear" w:color="auto" w:fill="FFFFFF"/>
        <w:spacing w:before="0" w:beforeAutospacing="0" w:after="0" w:afterAutospacing="0"/>
        <w:jc w:val="both"/>
        <w:rPr>
          <w:rFonts w:ascii="宋体" w:eastAsia="宋体" w:hAnsi="宋体" w:cs="Calibri"/>
          <w:b/>
          <w:kern w:val="2"/>
          <w:sz w:val="18"/>
          <w:szCs w:val="18"/>
        </w:rPr>
      </w:pPr>
      <w:r w:rsidRPr="00800012">
        <w:rPr>
          <w:rFonts w:ascii="宋体" w:eastAsia="宋体" w:hAnsi="宋体" w:cs="Calibri"/>
          <w:b/>
          <w:kern w:val="2"/>
          <w:sz w:val="18"/>
          <w:szCs w:val="18"/>
        </w:rPr>
        <w:t>个人情况方面：</w:t>
      </w:r>
    </w:p>
    <w:p w14:paraId="15F4AB14" w14:textId="77777777" w:rsidR="00A62371" w:rsidRPr="00800012" w:rsidRDefault="00A62371" w:rsidP="00A62371">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工作能量损耗大，精力不足</w:t>
      </w:r>
    </w:p>
    <w:p w14:paraId="6653CB38" w14:textId="77777777" w:rsidR="00A62371" w:rsidRPr="00800012" w:rsidRDefault="00A62371" w:rsidP="00A62371">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面临新的挑战：比如进入新岗位、接受新任务、加入新团队</w:t>
      </w:r>
    </w:p>
    <w:p w14:paraId="37A822F3" w14:textId="77777777" w:rsidR="00A62371" w:rsidRPr="00800012" w:rsidRDefault="00A62371" w:rsidP="00A62371">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进入新的人生阶段：比如结婚、怀孕等</w:t>
      </w:r>
    </w:p>
    <w:p w14:paraId="48518491" w14:textId="77777777" w:rsidR="00A62371" w:rsidRPr="00800012" w:rsidRDefault="00A62371" w:rsidP="00A62371">
      <w:pPr>
        <w:pStyle w:val="a3"/>
        <w:numPr>
          <w:ilvl w:val="0"/>
          <w:numId w:val="25"/>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重大生命事件：比如遭遇亲人离世等</w:t>
      </w:r>
    </w:p>
    <w:p w14:paraId="7A5782AB" w14:textId="77777777" w:rsidR="00A62371" w:rsidRPr="001535C2" w:rsidRDefault="00A62371" w:rsidP="00A62371"/>
    <w:p w14:paraId="29A7353F" w14:textId="75B53B5C" w:rsidR="005B7277" w:rsidRPr="00800012" w:rsidRDefault="00D245E0" w:rsidP="009853E8">
      <w:pPr>
        <w:pStyle w:val="a3"/>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而当员工有离职迹象时，管理者</w:t>
      </w:r>
      <w:r w:rsidR="005B7277" w:rsidRPr="00800012">
        <w:rPr>
          <w:rFonts w:ascii="宋体" w:eastAsia="宋体" w:hAnsi="宋体" w:cs="Calibri" w:hint="eastAsia"/>
          <w:sz w:val="18"/>
          <w:szCs w:val="18"/>
        </w:rPr>
        <w:t>首先是要</w:t>
      </w:r>
      <w:r w:rsidR="005B7277" w:rsidRPr="00800012">
        <w:rPr>
          <w:rFonts w:ascii="宋体" w:eastAsia="宋体" w:hAnsi="宋体" w:cs="Calibri" w:hint="eastAsia"/>
          <w:color w:val="000000" w:themeColor="text1"/>
          <w:kern w:val="2"/>
          <w:sz w:val="18"/>
          <w:szCs w:val="18"/>
        </w:rPr>
        <w:t>抓住离职前的关键时刻，在第一阶段即及时识别员工离职念头产生的时刻并及时干预</w:t>
      </w:r>
      <w:r w:rsidR="008A37C8">
        <w:rPr>
          <w:rFonts w:ascii="宋体" w:eastAsia="宋体" w:hAnsi="宋体" w:cs="Calibri" w:hint="eastAsia"/>
          <w:color w:val="000000" w:themeColor="text1"/>
          <w:kern w:val="2"/>
          <w:sz w:val="18"/>
          <w:szCs w:val="18"/>
        </w:rPr>
        <w:t>。</w:t>
      </w:r>
      <w:r w:rsidR="002076B0" w:rsidRPr="00800012">
        <w:rPr>
          <w:rFonts w:ascii="宋体" w:eastAsia="宋体" w:hAnsi="宋体" w:cs="Calibri" w:hint="eastAsia"/>
          <w:color w:val="000000" w:themeColor="text1"/>
          <w:kern w:val="2"/>
          <w:sz w:val="18"/>
          <w:szCs w:val="18"/>
        </w:rPr>
        <w:t>你需要制定接班人计划，将离职员工带来的损失降到最低。长</w:t>
      </w:r>
      <w:r w:rsidR="002076B0" w:rsidRPr="00800012">
        <w:rPr>
          <w:rFonts w:ascii="宋体" w:eastAsia="宋体" w:hAnsi="宋体" w:cs="Calibri" w:hint="eastAsia"/>
          <w:kern w:val="2"/>
          <w:sz w:val="18"/>
          <w:szCs w:val="18"/>
        </w:rPr>
        <w:t>期来说，你可以</w:t>
      </w:r>
      <w:r w:rsidR="005441E2" w:rsidRPr="00800012">
        <w:rPr>
          <w:rFonts w:ascii="宋体" w:eastAsia="宋体" w:hAnsi="宋体" w:cs="Calibri" w:hint="eastAsia"/>
          <w:kern w:val="2"/>
          <w:sz w:val="18"/>
          <w:szCs w:val="18"/>
        </w:rPr>
        <w:t>通过一些</w:t>
      </w:r>
      <w:r w:rsidR="002076B0" w:rsidRPr="00800012">
        <w:rPr>
          <w:rFonts w:ascii="宋体" w:eastAsia="宋体" w:hAnsi="宋体" w:cs="Calibri" w:hint="eastAsia"/>
          <w:kern w:val="2"/>
          <w:sz w:val="18"/>
          <w:szCs w:val="18"/>
        </w:rPr>
        <w:t>活动来提升企业的雇主形象，提高员工对部门或公司的整体认同感，提升员工的满意度及敬业度。</w:t>
      </w:r>
      <w:r w:rsidR="005441E2" w:rsidRPr="00800012">
        <w:rPr>
          <w:rFonts w:ascii="宋体" w:eastAsia="宋体" w:hAnsi="宋体" w:cs="Calibri" w:hint="eastAsia"/>
          <w:kern w:val="2"/>
          <w:sz w:val="18"/>
          <w:szCs w:val="18"/>
        </w:rPr>
        <w:t>比如组织团队建设、建立开放透明的沟通环境、让员工充分参与决策并吸纳他们的积极建议等。</w:t>
      </w:r>
      <w:r w:rsidR="008A37C8">
        <w:rPr>
          <w:rFonts w:ascii="宋体" w:eastAsia="宋体" w:hAnsi="宋体" w:cs="Calibri" w:hint="eastAsia"/>
          <w:color w:val="000000" w:themeColor="text1"/>
          <w:kern w:val="2"/>
          <w:sz w:val="18"/>
          <w:szCs w:val="18"/>
        </w:rPr>
        <w:t>最后</w:t>
      </w:r>
      <w:r w:rsidR="008A37C8" w:rsidRPr="00800012">
        <w:rPr>
          <w:rFonts w:ascii="宋体" w:eastAsia="宋体" w:hAnsi="宋体" w:cs="Calibri" w:hint="eastAsia"/>
          <w:kern w:val="2"/>
          <w:sz w:val="18"/>
          <w:szCs w:val="18"/>
        </w:rPr>
        <w:t>，管理者应该主动去了解员工的想法，接触他们的动态和思想，如果发现他们存在任何消极情绪，要及时引导解决，</w:t>
      </w:r>
      <w:r w:rsidR="008A37C8">
        <w:rPr>
          <w:rFonts w:ascii="宋体" w:eastAsia="宋体" w:hAnsi="宋体" w:cs="Calibri" w:hint="eastAsia"/>
          <w:kern w:val="2"/>
          <w:sz w:val="18"/>
          <w:szCs w:val="18"/>
        </w:rPr>
        <w:t>帮助</w:t>
      </w:r>
      <w:r w:rsidR="008A37C8" w:rsidRPr="00800012">
        <w:rPr>
          <w:rFonts w:ascii="宋体" w:eastAsia="宋体" w:hAnsi="宋体" w:cs="Calibri" w:hint="eastAsia"/>
          <w:kern w:val="2"/>
          <w:sz w:val="18"/>
          <w:szCs w:val="18"/>
        </w:rPr>
        <w:t>处理遇到的问题。</w:t>
      </w:r>
    </w:p>
    <w:p w14:paraId="0BE257BE" w14:textId="77777777" w:rsidR="00624E8E" w:rsidRPr="00800012" w:rsidRDefault="00624E8E" w:rsidP="005B7277">
      <w:pPr>
        <w:jc w:val="left"/>
        <w:rPr>
          <w:rFonts w:ascii="宋体" w:eastAsia="宋体" w:hAnsi="宋体" w:cs="Calibri"/>
          <w:sz w:val="18"/>
          <w:szCs w:val="18"/>
        </w:rPr>
      </w:pPr>
    </w:p>
    <w:p w14:paraId="796493CE" w14:textId="47A7829C" w:rsidR="002076B0" w:rsidRPr="00800012" w:rsidRDefault="002076B0" w:rsidP="005B7277">
      <w:pPr>
        <w:jc w:val="left"/>
        <w:rPr>
          <w:rFonts w:ascii="宋体" w:eastAsia="宋体" w:hAnsi="宋体" w:cs="Calibri"/>
          <w:b/>
          <w:sz w:val="18"/>
          <w:szCs w:val="18"/>
        </w:rPr>
      </w:pPr>
      <w:r w:rsidRPr="00800012">
        <w:rPr>
          <w:rFonts w:ascii="宋体" w:eastAsia="宋体" w:hAnsi="宋体" w:cs="Calibri" w:hint="eastAsia"/>
          <w:b/>
          <w:sz w:val="18"/>
          <w:szCs w:val="18"/>
        </w:rPr>
        <w:t>06</w:t>
      </w:r>
      <w:r w:rsidRPr="00800012">
        <w:rPr>
          <w:rFonts w:ascii="宋体" w:eastAsia="宋体" w:hAnsi="宋体" w:cs="Calibri"/>
          <w:b/>
          <w:sz w:val="18"/>
          <w:szCs w:val="18"/>
        </w:rPr>
        <w:t>U</w:t>
      </w:r>
      <w:r w:rsidRPr="00800012">
        <w:rPr>
          <w:rFonts w:ascii="宋体" w:eastAsia="宋体" w:hAnsi="宋体" w:cs="Calibri" w:hint="eastAsia"/>
          <w:b/>
          <w:sz w:val="18"/>
          <w:szCs w:val="18"/>
        </w:rPr>
        <w:t>学以致用</w:t>
      </w:r>
    </w:p>
    <w:p w14:paraId="743F1A39" w14:textId="092A670A" w:rsidR="002076B0" w:rsidRPr="00800012" w:rsidRDefault="002076B0" w:rsidP="005B7277">
      <w:pPr>
        <w:jc w:val="left"/>
        <w:rPr>
          <w:rFonts w:ascii="宋体" w:eastAsia="宋体" w:hAnsi="宋体" w:cs="Calibri"/>
          <w:b/>
          <w:sz w:val="18"/>
          <w:szCs w:val="18"/>
        </w:rPr>
      </w:pPr>
      <w:r w:rsidRPr="00800012">
        <w:rPr>
          <w:rFonts w:ascii="宋体" w:eastAsia="宋体" w:hAnsi="宋体" w:cs="Calibri" w:hint="eastAsia"/>
          <w:b/>
          <w:sz w:val="18"/>
          <w:szCs w:val="18"/>
        </w:rPr>
        <w:t>06</w:t>
      </w:r>
      <w:r w:rsidR="009853E8" w:rsidRPr="00800012">
        <w:rPr>
          <w:rFonts w:ascii="宋体" w:eastAsia="宋体" w:hAnsi="宋体" w:cs="Calibri"/>
          <w:b/>
          <w:sz w:val="18"/>
          <w:szCs w:val="18"/>
        </w:rPr>
        <w:t>U01a</w:t>
      </w:r>
      <w:r w:rsidRPr="00800012">
        <w:rPr>
          <w:rFonts w:ascii="宋体" w:eastAsia="宋体" w:hAnsi="宋体" w:cs="Calibri" w:hint="eastAsia"/>
          <w:b/>
          <w:sz w:val="18"/>
          <w:szCs w:val="18"/>
        </w:rPr>
        <w:t>小测验：</w:t>
      </w:r>
      <w:proofErr w:type="gramStart"/>
      <w:r w:rsidR="00222FEF" w:rsidRPr="00800012">
        <w:rPr>
          <w:rFonts w:ascii="宋体" w:eastAsia="宋体" w:hAnsi="宋体" w:cs="Calibri" w:hint="eastAsia"/>
          <w:b/>
          <w:sz w:val="18"/>
          <w:szCs w:val="18"/>
        </w:rPr>
        <w:t>非宏应该</w:t>
      </w:r>
      <w:proofErr w:type="gramEnd"/>
      <w:r w:rsidR="00222FEF" w:rsidRPr="00800012">
        <w:rPr>
          <w:rFonts w:ascii="宋体" w:eastAsia="宋体" w:hAnsi="宋体" w:cs="Calibri" w:hint="eastAsia"/>
          <w:b/>
          <w:sz w:val="18"/>
          <w:szCs w:val="18"/>
        </w:rPr>
        <w:t>怎么做？</w:t>
      </w:r>
    </w:p>
    <w:p w14:paraId="071811F5" w14:textId="5229AA42" w:rsidR="002076B0" w:rsidRPr="00800012" w:rsidRDefault="002076B0" w:rsidP="005B7277">
      <w:pPr>
        <w:jc w:val="left"/>
        <w:rPr>
          <w:rFonts w:ascii="宋体" w:eastAsia="宋体" w:hAnsi="宋体" w:cs="Calibri"/>
          <w:sz w:val="18"/>
          <w:szCs w:val="18"/>
        </w:rPr>
      </w:pPr>
      <w:proofErr w:type="gramStart"/>
      <w:r w:rsidRPr="00800012">
        <w:rPr>
          <w:rFonts w:ascii="宋体" w:eastAsia="宋体" w:hAnsi="宋体" w:cs="Calibri" w:hint="eastAsia"/>
          <w:sz w:val="18"/>
          <w:szCs w:val="18"/>
        </w:rPr>
        <w:t>假设非宏及时</w:t>
      </w:r>
      <w:proofErr w:type="gramEnd"/>
      <w:r w:rsidRPr="00800012">
        <w:rPr>
          <w:rFonts w:ascii="宋体" w:eastAsia="宋体" w:hAnsi="宋体" w:cs="Calibri" w:hint="eastAsia"/>
          <w:sz w:val="18"/>
          <w:szCs w:val="18"/>
        </w:rPr>
        <w:t>发现了胡博的离职迹象，他可以怎样及时干预并挽留他？（多选）</w:t>
      </w:r>
    </w:p>
    <w:p w14:paraId="394C48E5" w14:textId="0B4914C4" w:rsidR="002076B0" w:rsidRPr="008177DC" w:rsidRDefault="002076B0" w:rsidP="008177DC">
      <w:pPr>
        <w:pStyle w:val="aa"/>
        <w:numPr>
          <w:ilvl w:val="0"/>
          <w:numId w:val="30"/>
        </w:numPr>
        <w:ind w:firstLineChars="0"/>
        <w:jc w:val="left"/>
        <w:rPr>
          <w:rFonts w:ascii="宋体" w:eastAsia="宋体" w:hAnsi="宋体" w:cs="Calibri"/>
          <w:color w:val="0070C0"/>
          <w:sz w:val="18"/>
          <w:szCs w:val="18"/>
        </w:rPr>
      </w:pPr>
      <w:r w:rsidRPr="008177DC">
        <w:rPr>
          <w:rFonts w:ascii="宋体" w:eastAsia="宋体" w:hAnsi="宋体" w:cs="Calibri" w:hint="eastAsia"/>
          <w:color w:val="0070C0"/>
          <w:sz w:val="18"/>
          <w:szCs w:val="18"/>
        </w:rPr>
        <w:t>与胡博面谈，了解他最近的工作状态及想法</w:t>
      </w:r>
    </w:p>
    <w:p w14:paraId="60F6FB0B" w14:textId="11A47611" w:rsidR="002076B0" w:rsidRPr="008177DC" w:rsidRDefault="00222FEF" w:rsidP="008177DC">
      <w:pPr>
        <w:pStyle w:val="aa"/>
        <w:numPr>
          <w:ilvl w:val="0"/>
          <w:numId w:val="30"/>
        </w:numPr>
        <w:ind w:firstLineChars="0"/>
        <w:jc w:val="left"/>
        <w:rPr>
          <w:rFonts w:ascii="宋体" w:eastAsia="宋体" w:hAnsi="宋体" w:cs="Calibri"/>
          <w:color w:val="0070C0"/>
          <w:sz w:val="18"/>
          <w:szCs w:val="18"/>
        </w:rPr>
      </w:pPr>
      <w:r w:rsidRPr="008177DC">
        <w:rPr>
          <w:rFonts w:ascii="宋体" w:eastAsia="宋体" w:hAnsi="宋体" w:cs="Calibri" w:hint="eastAsia"/>
          <w:color w:val="0070C0"/>
          <w:sz w:val="18"/>
          <w:szCs w:val="18"/>
        </w:rPr>
        <w:t>与他谈谈职业发展规划，挖掘他的发展愿望和兴趣点</w:t>
      </w:r>
    </w:p>
    <w:p w14:paraId="5E071CB7" w14:textId="052DFFFA" w:rsidR="00222FEF" w:rsidRPr="008177DC" w:rsidRDefault="00222FEF" w:rsidP="008177DC">
      <w:pPr>
        <w:pStyle w:val="aa"/>
        <w:numPr>
          <w:ilvl w:val="0"/>
          <w:numId w:val="30"/>
        </w:numPr>
        <w:ind w:firstLineChars="0"/>
        <w:jc w:val="left"/>
        <w:rPr>
          <w:rFonts w:ascii="宋体" w:eastAsia="宋体" w:hAnsi="宋体" w:cs="Calibri"/>
          <w:color w:val="0070C0"/>
          <w:sz w:val="18"/>
          <w:szCs w:val="18"/>
        </w:rPr>
      </w:pPr>
      <w:r w:rsidRPr="008177DC">
        <w:rPr>
          <w:rFonts w:ascii="宋体" w:eastAsia="宋体" w:hAnsi="宋体" w:cs="Calibri" w:hint="eastAsia"/>
          <w:color w:val="0070C0"/>
          <w:sz w:val="18"/>
          <w:szCs w:val="18"/>
        </w:rPr>
        <w:t>根据他的兴趣</w:t>
      </w:r>
      <w:proofErr w:type="gramStart"/>
      <w:r w:rsidRPr="008177DC">
        <w:rPr>
          <w:rFonts w:ascii="宋体" w:eastAsia="宋体" w:hAnsi="宋体" w:cs="Calibri" w:hint="eastAsia"/>
          <w:color w:val="0070C0"/>
          <w:sz w:val="18"/>
          <w:szCs w:val="18"/>
        </w:rPr>
        <w:t>点考虑</w:t>
      </w:r>
      <w:proofErr w:type="gramEnd"/>
      <w:r w:rsidRPr="008177DC">
        <w:rPr>
          <w:rFonts w:ascii="宋体" w:eastAsia="宋体" w:hAnsi="宋体" w:cs="Calibri" w:hint="eastAsia"/>
          <w:color w:val="0070C0"/>
          <w:sz w:val="18"/>
          <w:szCs w:val="18"/>
        </w:rPr>
        <w:t>是否帮助他进入新岗位，还是给他提供培训</w:t>
      </w:r>
    </w:p>
    <w:p w14:paraId="57FBF2F3" w14:textId="408564A3" w:rsidR="002076B0" w:rsidRDefault="00222FEF" w:rsidP="008177DC">
      <w:pPr>
        <w:pStyle w:val="aa"/>
        <w:numPr>
          <w:ilvl w:val="0"/>
          <w:numId w:val="30"/>
        </w:numPr>
        <w:ind w:firstLineChars="0"/>
        <w:jc w:val="left"/>
        <w:rPr>
          <w:rFonts w:ascii="宋体" w:eastAsia="宋体" w:hAnsi="宋体" w:cs="Calibri"/>
          <w:color w:val="0070C0"/>
          <w:sz w:val="18"/>
          <w:szCs w:val="18"/>
        </w:rPr>
      </w:pPr>
      <w:r w:rsidRPr="008177DC">
        <w:rPr>
          <w:rFonts w:ascii="宋体" w:eastAsia="宋体" w:hAnsi="宋体" w:cs="Calibri" w:hint="eastAsia"/>
          <w:color w:val="0070C0"/>
          <w:sz w:val="18"/>
          <w:szCs w:val="18"/>
        </w:rPr>
        <w:t>询问他是否需要你的帮助或支持</w:t>
      </w:r>
    </w:p>
    <w:p w14:paraId="587298A8" w14:textId="77777777" w:rsidR="00BD7DED" w:rsidRPr="008177DC" w:rsidRDefault="00BD7DED" w:rsidP="00BD7DED">
      <w:pPr>
        <w:pStyle w:val="aa"/>
        <w:ind w:left="420" w:firstLineChars="0" w:firstLine="0"/>
        <w:jc w:val="left"/>
        <w:rPr>
          <w:rFonts w:ascii="宋体" w:eastAsia="宋体" w:hAnsi="宋体" w:cs="Calibri"/>
          <w:color w:val="0070C0"/>
          <w:sz w:val="18"/>
          <w:szCs w:val="18"/>
        </w:rPr>
      </w:pPr>
    </w:p>
    <w:p w14:paraId="1ED58CE9" w14:textId="03060C28" w:rsidR="00721B7A" w:rsidRPr="00800012" w:rsidRDefault="00222FEF" w:rsidP="00721B7A">
      <w:pPr>
        <w:widowControl/>
        <w:autoSpaceDE w:val="0"/>
        <w:autoSpaceDN w:val="0"/>
        <w:adjustRightInd w:val="0"/>
        <w:rPr>
          <w:rFonts w:ascii="宋体" w:eastAsia="宋体" w:hAnsi="宋体" w:cs="Calibri"/>
          <w:sz w:val="18"/>
          <w:szCs w:val="18"/>
        </w:rPr>
      </w:pPr>
      <w:r w:rsidRPr="00800012">
        <w:rPr>
          <w:rFonts w:ascii="宋体" w:eastAsia="宋体" w:hAnsi="宋体" w:cs="Calibri" w:hint="eastAsia"/>
          <w:sz w:val="18"/>
          <w:szCs w:val="18"/>
        </w:rPr>
        <w:t>反馈：</w:t>
      </w:r>
    </w:p>
    <w:p w14:paraId="1A0D14C1" w14:textId="4107F493" w:rsidR="00222FEF" w:rsidRPr="00800012" w:rsidRDefault="00222FEF" w:rsidP="00721B7A">
      <w:pPr>
        <w:widowControl/>
        <w:autoSpaceDE w:val="0"/>
        <w:autoSpaceDN w:val="0"/>
        <w:adjustRightInd w:val="0"/>
        <w:rPr>
          <w:rFonts w:ascii="宋体" w:eastAsia="宋体" w:hAnsi="宋体" w:cs="Calibri"/>
          <w:sz w:val="18"/>
          <w:szCs w:val="18"/>
        </w:rPr>
      </w:pPr>
      <w:r w:rsidRPr="00800012">
        <w:rPr>
          <w:rFonts w:ascii="宋体" w:eastAsia="宋体" w:hAnsi="宋体" w:cs="Calibri" w:hint="eastAsia"/>
          <w:sz w:val="18"/>
          <w:szCs w:val="18"/>
        </w:rPr>
        <w:t>回答正确。这些都是非宏作为管理者干预时可以采取的措施。</w:t>
      </w:r>
    </w:p>
    <w:p w14:paraId="1BFB0AAF" w14:textId="77777777" w:rsidR="00222FEF" w:rsidRPr="00800012" w:rsidRDefault="00222FEF" w:rsidP="00222FEF">
      <w:pPr>
        <w:widowControl/>
        <w:autoSpaceDE w:val="0"/>
        <w:autoSpaceDN w:val="0"/>
        <w:adjustRightInd w:val="0"/>
        <w:rPr>
          <w:rFonts w:ascii="宋体" w:eastAsia="宋体" w:hAnsi="宋体" w:cs="Calibri"/>
          <w:sz w:val="18"/>
          <w:szCs w:val="18"/>
        </w:rPr>
      </w:pPr>
      <w:r w:rsidRPr="00800012">
        <w:rPr>
          <w:rFonts w:ascii="宋体" w:eastAsia="宋体" w:hAnsi="宋体" w:cs="Calibri" w:hint="eastAsia"/>
          <w:sz w:val="18"/>
          <w:szCs w:val="18"/>
        </w:rPr>
        <w:t>回答不正确。这些都是非宏作为管理者干预时可以采取的措施。</w:t>
      </w:r>
    </w:p>
    <w:p w14:paraId="5D09F7E9" w14:textId="500276AB" w:rsidR="00624E8E" w:rsidRPr="00800012" w:rsidRDefault="00624E8E" w:rsidP="00C340F3">
      <w:pPr>
        <w:jc w:val="left"/>
        <w:rPr>
          <w:rFonts w:ascii="宋体" w:eastAsia="宋体" w:hAnsi="宋体" w:cs="Calibri"/>
          <w:b/>
          <w:sz w:val="18"/>
          <w:szCs w:val="18"/>
        </w:rPr>
      </w:pPr>
    </w:p>
    <w:p w14:paraId="7BA136B8" w14:textId="781B5D37" w:rsidR="002269A6" w:rsidRPr="00800012" w:rsidRDefault="002269A6" w:rsidP="002803B3">
      <w:pPr>
        <w:jc w:val="left"/>
        <w:rPr>
          <w:rFonts w:ascii="宋体" w:eastAsia="宋体" w:hAnsi="宋体" w:cs="Calibri"/>
          <w:b/>
          <w:sz w:val="18"/>
          <w:szCs w:val="18"/>
        </w:rPr>
      </w:pPr>
      <w:r w:rsidRPr="00800012">
        <w:rPr>
          <w:rFonts w:ascii="宋体" w:eastAsia="宋体" w:hAnsi="宋体" w:cs="Calibri" w:hint="eastAsia"/>
          <w:b/>
          <w:sz w:val="18"/>
          <w:szCs w:val="18"/>
        </w:rPr>
        <w:t>06</w:t>
      </w:r>
      <w:r w:rsidRPr="00800012">
        <w:rPr>
          <w:rFonts w:ascii="宋体" w:eastAsia="宋体" w:hAnsi="宋体" w:cs="Calibri"/>
          <w:b/>
          <w:sz w:val="18"/>
          <w:szCs w:val="18"/>
        </w:rPr>
        <w:t>U02a</w:t>
      </w:r>
      <w:r w:rsidRPr="00800012">
        <w:rPr>
          <w:rFonts w:ascii="宋体" w:eastAsia="宋体" w:hAnsi="宋体" w:cs="Calibri" w:hint="eastAsia"/>
          <w:b/>
          <w:sz w:val="18"/>
          <w:szCs w:val="18"/>
        </w:rPr>
        <w:t>小测验：</w:t>
      </w:r>
      <w:bookmarkStart w:id="2" w:name="_Hlk525202462"/>
      <w:r w:rsidR="00DE2747">
        <w:rPr>
          <w:rFonts w:ascii="宋体" w:eastAsia="宋体" w:hAnsi="宋体" w:cs="Calibri" w:hint="eastAsia"/>
          <w:b/>
          <w:sz w:val="18"/>
          <w:szCs w:val="18"/>
        </w:rPr>
        <w:t>员工表现出何种离职信号</w:t>
      </w:r>
      <w:bookmarkEnd w:id="2"/>
    </w:p>
    <w:p w14:paraId="03781E76" w14:textId="29E524E9" w:rsidR="00433B6A" w:rsidRPr="00800012" w:rsidRDefault="00433B6A" w:rsidP="00721B7A">
      <w:pPr>
        <w:widowControl/>
        <w:autoSpaceDE w:val="0"/>
        <w:autoSpaceDN w:val="0"/>
        <w:adjustRightInd w:val="0"/>
        <w:rPr>
          <w:rFonts w:ascii="宋体" w:eastAsia="宋体" w:hAnsi="宋体" w:cs="Calibri"/>
          <w:sz w:val="18"/>
          <w:szCs w:val="18"/>
        </w:rPr>
      </w:pPr>
      <w:r w:rsidRPr="00800012">
        <w:rPr>
          <w:rFonts w:ascii="宋体" w:eastAsia="宋体" w:hAnsi="宋体" w:cs="Calibri"/>
          <w:sz w:val="18"/>
          <w:szCs w:val="18"/>
        </w:rPr>
        <w:t>下面有一些员工的表现，请判断他们表现出了</w:t>
      </w:r>
      <w:r w:rsidR="005B7984" w:rsidRPr="00800012">
        <w:rPr>
          <w:rFonts w:ascii="宋体" w:eastAsia="宋体" w:hAnsi="宋体" w:cs="Calibri"/>
          <w:sz w:val="18"/>
          <w:szCs w:val="18"/>
        </w:rPr>
        <w:t>什么样的离职信号</w:t>
      </w:r>
      <w:r w:rsidR="00F3440A" w:rsidRPr="00800012">
        <w:rPr>
          <w:rFonts w:ascii="宋体" w:eastAsia="宋体" w:hAnsi="宋体" w:cs="Calibri" w:hint="eastAsia"/>
          <w:sz w:val="18"/>
          <w:szCs w:val="18"/>
        </w:rPr>
        <w:t>（拖拽题）</w:t>
      </w:r>
      <w:r w:rsidRPr="00800012">
        <w:rPr>
          <w:rFonts w:ascii="宋体" w:eastAsia="宋体" w:hAnsi="宋体" w:cs="Calibri"/>
          <w:sz w:val="18"/>
          <w:szCs w:val="18"/>
        </w:rPr>
        <w:t>。</w:t>
      </w:r>
    </w:p>
    <w:p w14:paraId="55F6D299" w14:textId="77777777" w:rsidR="00433B6A" w:rsidRPr="00800012" w:rsidRDefault="00433B6A" w:rsidP="00721B7A">
      <w:pPr>
        <w:widowControl/>
        <w:autoSpaceDE w:val="0"/>
        <w:autoSpaceDN w:val="0"/>
        <w:adjustRightInd w:val="0"/>
        <w:rPr>
          <w:rFonts w:ascii="宋体" w:eastAsia="宋体" w:hAnsi="宋体" w:cs="Calibri"/>
          <w:sz w:val="18"/>
          <w:szCs w:val="18"/>
        </w:rPr>
      </w:pPr>
    </w:p>
    <w:p w14:paraId="78FA1E15" w14:textId="019F4516" w:rsidR="00433B6A" w:rsidRPr="00800012" w:rsidRDefault="009E06C7" w:rsidP="00721B7A">
      <w:pPr>
        <w:widowControl/>
        <w:autoSpaceDE w:val="0"/>
        <w:autoSpaceDN w:val="0"/>
        <w:adjustRightInd w:val="0"/>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703296" behindDoc="0" locked="0" layoutInCell="1" allowOverlap="1" wp14:anchorId="1DC25B2A" wp14:editId="29086EC6">
                <wp:simplePos x="0" y="0"/>
                <wp:positionH relativeFrom="column">
                  <wp:posOffset>714375</wp:posOffset>
                </wp:positionH>
                <wp:positionV relativeFrom="paragraph">
                  <wp:posOffset>15240</wp:posOffset>
                </wp:positionV>
                <wp:extent cx="3114675" cy="933450"/>
                <wp:effectExtent l="0" t="0" r="28575" b="19050"/>
                <wp:wrapNone/>
                <wp:docPr id="25" name="文本框 25"/>
                <wp:cNvGraphicFramePr/>
                <a:graphic xmlns:a="http://schemas.openxmlformats.org/drawingml/2006/main">
                  <a:graphicData uri="http://schemas.microsoft.com/office/word/2010/wordprocessingShape">
                    <wps:wsp>
                      <wps:cNvSpPr txBox="1"/>
                      <wps:spPr>
                        <a:xfrm>
                          <a:off x="0" y="0"/>
                          <a:ext cx="3114675" cy="93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67D756" w14:textId="77777777" w:rsidR="006B4CD8" w:rsidRPr="00514DE1" w:rsidRDefault="006B4CD8" w:rsidP="00A678C1">
                            <w:pPr>
                              <w:rPr>
                                <w:rFonts w:ascii="宋体" w:eastAsia="宋体" w:hAnsi="宋体" w:cs="Calibri"/>
                                <w:sz w:val="21"/>
                                <w:szCs w:val="21"/>
                              </w:rPr>
                            </w:pPr>
                            <w:r>
                              <w:rPr>
                                <w:rFonts w:ascii="宋体" w:eastAsia="宋体" w:hAnsi="宋体" w:cs="Calibri" w:hint="eastAsia"/>
                                <w:sz w:val="21"/>
                                <w:szCs w:val="21"/>
                              </w:rPr>
                              <w:t>莉亚</w:t>
                            </w:r>
                            <w:r w:rsidRPr="00514DE1">
                              <w:rPr>
                                <w:rFonts w:ascii="宋体" w:eastAsia="宋体" w:hAnsi="宋体" w:cs="Calibri" w:hint="eastAsia"/>
                                <w:sz w:val="21"/>
                                <w:szCs w:val="21"/>
                              </w:rPr>
                              <w:t>，</w:t>
                            </w:r>
                            <w:r>
                              <w:rPr>
                                <w:rFonts w:ascii="宋体" w:eastAsia="宋体" w:hAnsi="宋体" w:cs="Calibri" w:hint="eastAsia"/>
                                <w:sz w:val="21"/>
                                <w:szCs w:val="21"/>
                              </w:rPr>
                              <w:t>女</w:t>
                            </w:r>
                            <w:r w:rsidRPr="00514DE1">
                              <w:rPr>
                                <w:rFonts w:ascii="宋体" w:eastAsia="宋体" w:hAnsi="宋体" w:cs="Calibri"/>
                                <w:sz w:val="21"/>
                                <w:szCs w:val="21"/>
                              </w:rPr>
                              <w:t>，</w:t>
                            </w:r>
                            <w:r>
                              <w:rPr>
                                <w:rFonts w:ascii="宋体" w:eastAsia="宋体" w:hAnsi="宋体" w:cs="Calibri" w:hint="eastAsia"/>
                                <w:sz w:val="21"/>
                                <w:szCs w:val="21"/>
                              </w:rPr>
                              <w:t xml:space="preserve"> UI</w:t>
                            </w:r>
                            <w:r w:rsidRPr="00514DE1">
                              <w:rPr>
                                <w:rFonts w:ascii="宋体" w:eastAsia="宋体" w:hAnsi="宋体" w:cs="Calibri" w:hint="eastAsia"/>
                                <w:sz w:val="21"/>
                                <w:szCs w:val="21"/>
                              </w:rPr>
                              <w:t>设计师，</w:t>
                            </w:r>
                            <w:r w:rsidRPr="00514DE1">
                              <w:rPr>
                                <w:rFonts w:ascii="宋体" w:eastAsia="宋体" w:hAnsi="宋体" w:cs="Calibri"/>
                                <w:sz w:val="21"/>
                                <w:szCs w:val="21"/>
                              </w:rPr>
                              <w:t>入职</w:t>
                            </w:r>
                            <w:r>
                              <w:rPr>
                                <w:rFonts w:ascii="宋体" w:eastAsia="宋体" w:hAnsi="宋体" w:cs="Calibri"/>
                                <w:sz w:val="21"/>
                                <w:szCs w:val="21"/>
                              </w:rPr>
                              <w:t>5</w:t>
                            </w:r>
                            <w:r w:rsidRPr="00514DE1">
                              <w:rPr>
                                <w:rFonts w:ascii="宋体" w:eastAsia="宋体" w:hAnsi="宋体" w:cs="Calibri"/>
                                <w:sz w:val="21"/>
                                <w:szCs w:val="21"/>
                              </w:rPr>
                              <w:t>个</w:t>
                            </w:r>
                            <w:r w:rsidRPr="00514DE1">
                              <w:rPr>
                                <w:rFonts w:ascii="宋体" w:eastAsia="宋体" w:hAnsi="宋体" w:cs="Calibri" w:hint="eastAsia"/>
                                <w:sz w:val="21"/>
                                <w:szCs w:val="21"/>
                              </w:rPr>
                              <w:t>月</w:t>
                            </w:r>
                          </w:p>
                          <w:p w14:paraId="04BCC4D4" w14:textId="77777777" w:rsidR="006B4CD8" w:rsidRPr="00514DE1" w:rsidRDefault="006B4CD8" w:rsidP="00A678C1">
                            <w:pPr>
                              <w:rPr>
                                <w:rFonts w:ascii="宋体" w:eastAsia="宋体" w:hAnsi="宋体" w:cs="Calibri"/>
                                <w:sz w:val="21"/>
                                <w:szCs w:val="21"/>
                              </w:rPr>
                            </w:pPr>
                            <w:r>
                              <w:rPr>
                                <w:rFonts w:ascii="宋体" w:eastAsia="宋体" w:hAnsi="宋体" w:cs="Calibri" w:hint="eastAsia"/>
                                <w:sz w:val="21"/>
                                <w:szCs w:val="21"/>
                              </w:rPr>
                              <w:t>设计能力较强，最近，</w:t>
                            </w:r>
                            <w:r>
                              <w:rPr>
                                <w:rFonts w:ascii="宋体" w:eastAsia="宋体" w:hAnsi="宋体" w:cs="Calibri"/>
                                <w:sz w:val="21"/>
                                <w:szCs w:val="21"/>
                              </w:rPr>
                              <w:t>跟</w:t>
                            </w:r>
                            <w:r>
                              <w:rPr>
                                <w:rFonts w:ascii="宋体" w:eastAsia="宋体" w:hAnsi="宋体" w:cs="Calibri" w:hint="eastAsia"/>
                                <w:sz w:val="21"/>
                                <w:szCs w:val="21"/>
                              </w:rPr>
                              <w:t>你抱怨加班太多，</w:t>
                            </w:r>
                            <w:r>
                              <w:rPr>
                                <w:rFonts w:ascii="宋体" w:eastAsia="宋体" w:hAnsi="宋体" w:cs="Calibri"/>
                                <w:sz w:val="21"/>
                                <w:szCs w:val="21"/>
                              </w:rPr>
                              <w:t>让</w:t>
                            </w:r>
                            <w:r>
                              <w:rPr>
                                <w:rFonts w:ascii="宋体" w:eastAsia="宋体" w:hAnsi="宋体" w:cs="Calibri" w:hint="eastAsia"/>
                                <w:sz w:val="21"/>
                                <w:szCs w:val="21"/>
                              </w:rPr>
                              <w:t>她加班，她就垂头丧气。</w:t>
                            </w:r>
                          </w:p>
                          <w:p w14:paraId="19007463" w14:textId="3C4AF362" w:rsidR="006B4CD8" w:rsidRPr="00F3440A" w:rsidRDefault="006B4CD8">
                            <w:pPr>
                              <w:rPr>
                                <w:rFonts w:ascii="宋体" w:eastAsia="宋体" w:hAnsi="宋体" w:cs="Calibr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25B2A" id="文本框 25" o:spid="_x0000_s1043" type="#_x0000_t202" style="position:absolute;left:0;text-align:left;margin-left:56.25pt;margin-top:1.2pt;width:245.25pt;height:7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" fillcolor="#cce8cf [3201]" strokeweight=".5pt">
                <v:textbox>
                  <w:txbxContent>
                    <w:p w14:paraId="2267D756" w14:textId="77777777" w:rsidR="006B4CD8" w:rsidRPr="00514DE1" w:rsidRDefault="006B4CD8" w:rsidP="00A678C1">
                      <w:pPr>
                        <w:rPr>
                          <w:rFonts w:ascii="宋体" w:eastAsia="宋体" w:hAnsi="宋体" w:cs="Calibri"/>
                          <w:sz w:val="21"/>
                          <w:szCs w:val="21"/>
                        </w:rPr>
                      </w:pPr>
                      <w:r>
                        <w:rPr>
                          <w:rFonts w:ascii="宋体" w:eastAsia="宋体" w:hAnsi="宋体" w:cs="Calibri" w:hint="eastAsia"/>
                          <w:sz w:val="21"/>
                          <w:szCs w:val="21"/>
                        </w:rPr>
                        <w:t>莉亚</w:t>
                      </w:r>
                      <w:r w:rsidRPr="00514DE1">
                        <w:rPr>
                          <w:rFonts w:ascii="宋体" w:eastAsia="宋体" w:hAnsi="宋体" w:cs="Calibri" w:hint="eastAsia"/>
                          <w:sz w:val="21"/>
                          <w:szCs w:val="21"/>
                        </w:rPr>
                        <w:t>，</w:t>
                      </w:r>
                      <w:r>
                        <w:rPr>
                          <w:rFonts w:ascii="宋体" w:eastAsia="宋体" w:hAnsi="宋体" w:cs="Calibri" w:hint="eastAsia"/>
                          <w:sz w:val="21"/>
                          <w:szCs w:val="21"/>
                        </w:rPr>
                        <w:t>女</w:t>
                      </w:r>
                      <w:r w:rsidRPr="00514DE1">
                        <w:rPr>
                          <w:rFonts w:ascii="宋体" w:eastAsia="宋体" w:hAnsi="宋体" w:cs="Calibri"/>
                          <w:sz w:val="21"/>
                          <w:szCs w:val="21"/>
                        </w:rPr>
                        <w:t>，</w:t>
                      </w:r>
                      <w:r>
                        <w:rPr>
                          <w:rFonts w:ascii="宋体" w:eastAsia="宋体" w:hAnsi="宋体" w:cs="Calibri" w:hint="eastAsia"/>
                          <w:sz w:val="21"/>
                          <w:szCs w:val="21"/>
                        </w:rPr>
                        <w:t xml:space="preserve"> UI</w:t>
                      </w:r>
                      <w:r w:rsidRPr="00514DE1">
                        <w:rPr>
                          <w:rFonts w:ascii="宋体" w:eastAsia="宋体" w:hAnsi="宋体" w:cs="Calibri" w:hint="eastAsia"/>
                          <w:sz w:val="21"/>
                          <w:szCs w:val="21"/>
                        </w:rPr>
                        <w:t>设计师，</w:t>
                      </w:r>
                      <w:r w:rsidRPr="00514DE1">
                        <w:rPr>
                          <w:rFonts w:ascii="宋体" w:eastAsia="宋体" w:hAnsi="宋体" w:cs="Calibri"/>
                          <w:sz w:val="21"/>
                          <w:szCs w:val="21"/>
                        </w:rPr>
                        <w:t>入职</w:t>
                      </w:r>
                      <w:r>
                        <w:rPr>
                          <w:rFonts w:ascii="宋体" w:eastAsia="宋体" w:hAnsi="宋体" w:cs="Calibri"/>
                          <w:sz w:val="21"/>
                          <w:szCs w:val="21"/>
                        </w:rPr>
                        <w:t>5</w:t>
                      </w:r>
                      <w:r w:rsidRPr="00514DE1">
                        <w:rPr>
                          <w:rFonts w:ascii="宋体" w:eastAsia="宋体" w:hAnsi="宋体" w:cs="Calibri"/>
                          <w:sz w:val="21"/>
                          <w:szCs w:val="21"/>
                        </w:rPr>
                        <w:t>个</w:t>
                      </w:r>
                      <w:r w:rsidRPr="00514DE1">
                        <w:rPr>
                          <w:rFonts w:ascii="宋体" w:eastAsia="宋体" w:hAnsi="宋体" w:cs="Calibri" w:hint="eastAsia"/>
                          <w:sz w:val="21"/>
                          <w:szCs w:val="21"/>
                        </w:rPr>
                        <w:t>月</w:t>
                      </w:r>
                    </w:p>
                    <w:p w14:paraId="04BCC4D4" w14:textId="77777777" w:rsidR="006B4CD8" w:rsidRPr="00514DE1" w:rsidRDefault="006B4CD8" w:rsidP="00A678C1">
                      <w:pPr>
                        <w:rPr>
                          <w:rFonts w:ascii="宋体" w:eastAsia="宋体" w:hAnsi="宋体" w:cs="Calibri"/>
                          <w:sz w:val="21"/>
                          <w:szCs w:val="21"/>
                        </w:rPr>
                      </w:pPr>
                      <w:r>
                        <w:rPr>
                          <w:rFonts w:ascii="宋体" w:eastAsia="宋体" w:hAnsi="宋体" w:cs="Calibri" w:hint="eastAsia"/>
                          <w:sz w:val="21"/>
                          <w:szCs w:val="21"/>
                        </w:rPr>
                        <w:t>设计能力较强，最近，</w:t>
                      </w:r>
                      <w:r>
                        <w:rPr>
                          <w:rFonts w:ascii="宋体" w:eastAsia="宋体" w:hAnsi="宋体" w:cs="Calibri"/>
                          <w:sz w:val="21"/>
                          <w:szCs w:val="21"/>
                        </w:rPr>
                        <w:t>跟</w:t>
                      </w:r>
                      <w:r>
                        <w:rPr>
                          <w:rFonts w:ascii="宋体" w:eastAsia="宋体" w:hAnsi="宋体" w:cs="Calibri" w:hint="eastAsia"/>
                          <w:sz w:val="21"/>
                          <w:szCs w:val="21"/>
                        </w:rPr>
                        <w:t>你抱怨加班太多，</w:t>
                      </w:r>
                      <w:r>
                        <w:rPr>
                          <w:rFonts w:ascii="宋体" w:eastAsia="宋体" w:hAnsi="宋体" w:cs="Calibri"/>
                          <w:sz w:val="21"/>
                          <w:szCs w:val="21"/>
                        </w:rPr>
                        <w:t>让</w:t>
                      </w:r>
                      <w:r>
                        <w:rPr>
                          <w:rFonts w:ascii="宋体" w:eastAsia="宋体" w:hAnsi="宋体" w:cs="Calibri" w:hint="eastAsia"/>
                          <w:sz w:val="21"/>
                          <w:szCs w:val="21"/>
                        </w:rPr>
                        <w:t>她加班，她就垂头丧气。</w:t>
                      </w:r>
                    </w:p>
                    <w:p w14:paraId="19007463" w14:textId="3C4AF362" w:rsidR="006B4CD8" w:rsidRPr="00F3440A" w:rsidRDefault="006B4CD8">
                      <w:pPr>
                        <w:rPr>
                          <w:rFonts w:ascii="宋体" w:eastAsia="宋体" w:hAnsi="宋体" w:cs="Calibri"/>
                          <w:sz w:val="21"/>
                          <w:szCs w:val="21"/>
                        </w:rPr>
                      </w:pPr>
                    </w:p>
                  </w:txbxContent>
                </v:textbox>
              </v:shape>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702272" behindDoc="0" locked="0" layoutInCell="1" allowOverlap="1" wp14:anchorId="1EA8C2AC" wp14:editId="0CDD980D">
                <wp:simplePos x="0" y="0"/>
                <wp:positionH relativeFrom="column">
                  <wp:posOffset>9525</wp:posOffset>
                </wp:positionH>
                <wp:positionV relativeFrom="paragraph">
                  <wp:posOffset>43815</wp:posOffset>
                </wp:positionV>
                <wp:extent cx="619125" cy="628650"/>
                <wp:effectExtent l="0" t="0" r="28575" b="19050"/>
                <wp:wrapNone/>
                <wp:docPr id="3" name="矩形 3"/>
                <wp:cNvGraphicFramePr/>
                <a:graphic xmlns:a="http://schemas.openxmlformats.org/drawingml/2006/main">
                  <a:graphicData uri="http://schemas.microsoft.com/office/word/2010/wordprocessingShape">
                    <wps:wsp>
                      <wps:cNvSpPr/>
                      <wps:spPr>
                        <a:xfrm>
                          <a:off x="0" y="0"/>
                          <a:ext cx="619125" cy="628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7323F" id="矩形 3" o:spid="_x0000_s1026" style="position:absolute;left:0;text-align:left;margin-left:.75pt;margin-top:3.45pt;width:48.75pt;height:49.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" fillcolor="#cce8cf [3201]" strokecolor="#70ad47 [3209]" strokeweight="1pt"/>
            </w:pict>
          </mc:Fallback>
        </mc:AlternateContent>
      </w:r>
    </w:p>
    <w:p w14:paraId="2E60F80D" w14:textId="77777777" w:rsidR="00433B6A" w:rsidRPr="00800012" w:rsidRDefault="00433B6A" w:rsidP="00721B7A">
      <w:pPr>
        <w:widowControl/>
        <w:autoSpaceDE w:val="0"/>
        <w:autoSpaceDN w:val="0"/>
        <w:adjustRightInd w:val="0"/>
        <w:rPr>
          <w:rFonts w:ascii="宋体" w:eastAsia="宋体" w:hAnsi="宋体" w:cs="Calibri"/>
          <w:sz w:val="18"/>
          <w:szCs w:val="18"/>
        </w:rPr>
      </w:pPr>
    </w:p>
    <w:p w14:paraId="5918DE44" w14:textId="5B7836D9" w:rsidR="00433B6A" w:rsidRPr="00800012" w:rsidRDefault="00433B6A" w:rsidP="00721B7A">
      <w:pPr>
        <w:widowControl/>
        <w:autoSpaceDE w:val="0"/>
        <w:autoSpaceDN w:val="0"/>
        <w:adjustRightInd w:val="0"/>
        <w:rPr>
          <w:rFonts w:ascii="宋体" w:eastAsia="宋体" w:hAnsi="宋体" w:cs="Calibri"/>
          <w:sz w:val="18"/>
          <w:szCs w:val="18"/>
        </w:rPr>
      </w:pPr>
    </w:p>
    <w:p w14:paraId="32354B31" w14:textId="678799CD" w:rsidR="00433B6A" w:rsidRPr="00800012" w:rsidRDefault="00433B6A" w:rsidP="00721B7A">
      <w:pPr>
        <w:widowControl/>
        <w:autoSpaceDE w:val="0"/>
        <w:autoSpaceDN w:val="0"/>
        <w:adjustRightInd w:val="0"/>
        <w:rPr>
          <w:rFonts w:ascii="宋体" w:eastAsia="宋体" w:hAnsi="宋体" w:cs="Calibri"/>
          <w:b/>
          <w:sz w:val="18"/>
          <w:szCs w:val="18"/>
        </w:rPr>
      </w:pPr>
    </w:p>
    <w:p w14:paraId="30B1882C" w14:textId="289B29D1" w:rsidR="005B7984" w:rsidRPr="00800012" w:rsidRDefault="00D735C9" w:rsidP="00721B7A">
      <w:pPr>
        <w:widowControl/>
        <w:autoSpaceDE w:val="0"/>
        <w:autoSpaceDN w:val="0"/>
        <w:adjustRightInd w:val="0"/>
        <w:rPr>
          <w:rFonts w:ascii="宋体" w:eastAsia="宋体" w:hAnsi="宋体" w:cs="Calibri"/>
          <w:b/>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52608" behindDoc="0" locked="0" layoutInCell="1" allowOverlap="1" wp14:anchorId="60E2305D" wp14:editId="5A8CD8C2">
                <wp:simplePos x="0" y="0"/>
                <wp:positionH relativeFrom="column">
                  <wp:posOffset>-17145</wp:posOffset>
                </wp:positionH>
                <wp:positionV relativeFrom="paragraph">
                  <wp:posOffset>123825</wp:posOffset>
                </wp:positionV>
                <wp:extent cx="619125" cy="628650"/>
                <wp:effectExtent l="0" t="0" r="28575" b="19050"/>
                <wp:wrapNone/>
                <wp:docPr id="31" name="矩形 31"/>
                <wp:cNvGraphicFramePr/>
                <a:graphic xmlns:a="http://schemas.openxmlformats.org/drawingml/2006/main">
                  <a:graphicData uri="http://schemas.microsoft.com/office/word/2010/wordprocessingShape">
                    <wps:wsp>
                      <wps:cNvSpPr/>
                      <wps:spPr>
                        <a:xfrm>
                          <a:off x="0" y="0"/>
                          <a:ext cx="619125" cy="628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2BCB3A" id="矩形 31" o:spid="_x0000_s1026" style="position:absolute;left:0;text-align:left;margin-left:-1.35pt;margin-top:9.75pt;width:48.75pt;height:49.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" fillcolor="#cce8cf [3201]" strokecolor="#70ad47 [3209]" strokeweight="1p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55680" behindDoc="0" locked="0" layoutInCell="1" allowOverlap="1" wp14:anchorId="1CBD450C" wp14:editId="265168DF">
                <wp:simplePos x="0" y="0"/>
                <wp:positionH relativeFrom="column">
                  <wp:posOffset>728022</wp:posOffset>
                </wp:positionH>
                <wp:positionV relativeFrom="paragraph">
                  <wp:posOffset>74778</wp:posOffset>
                </wp:positionV>
                <wp:extent cx="3114675" cy="933450"/>
                <wp:effectExtent l="0" t="0" r="28575" b="19050"/>
                <wp:wrapNone/>
                <wp:docPr id="30" name="文本框 30"/>
                <wp:cNvGraphicFramePr/>
                <a:graphic xmlns:a="http://schemas.openxmlformats.org/drawingml/2006/main">
                  <a:graphicData uri="http://schemas.microsoft.com/office/word/2010/wordprocessingShape">
                    <wps:wsp>
                      <wps:cNvSpPr txBox="1"/>
                      <wps:spPr>
                        <a:xfrm>
                          <a:off x="0" y="0"/>
                          <a:ext cx="3114675" cy="93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5CDD92" w14:textId="583C418A" w:rsidR="006B4CD8" w:rsidRDefault="006B4CD8" w:rsidP="008E498F">
                            <w:pPr>
                              <w:rPr>
                                <w:rFonts w:ascii="宋体" w:eastAsia="宋体" w:hAnsi="宋体" w:cs="Calibri"/>
                                <w:sz w:val="21"/>
                                <w:szCs w:val="21"/>
                              </w:rPr>
                            </w:pPr>
                            <w:r>
                              <w:rPr>
                                <w:rFonts w:ascii="宋体" w:eastAsia="宋体" w:hAnsi="宋体" w:cs="Calibri" w:hint="eastAsia"/>
                                <w:sz w:val="21"/>
                                <w:szCs w:val="21"/>
                              </w:rPr>
                              <w:t>高天宇</w:t>
                            </w:r>
                            <w:r>
                              <w:rPr>
                                <w:rFonts w:ascii="宋体" w:eastAsia="宋体" w:hAnsi="宋体" w:cs="Calibri"/>
                                <w:sz w:val="21"/>
                                <w:szCs w:val="21"/>
                              </w:rPr>
                              <w:t>，男</w:t>
                            </w:r>
                            <w:r>
                              <w:rPr>
                                <w:rFonts w:ascii="宋体" w:eastAsia="宋体" w:hAnsi="宋体" w:cs="Calibri" w:hint="eastAsia"/>
                                <w:sz w:val="21"/>
                                <w:szCs w:val="21"/>
                              </w:rPr>
                              <w:t>，产品运营</w:t>
                            </w:r>
                            <w:r>
                              <w:rPr>
                                <w:rFonts w:ascii="宋体" w:eastAsia="宋体" w:hAnsi="宋体" w:cs="Calibri"/>
                                <w:sz w:val="21"/>
                                <w:szCs w:val="21"/>
                              </w:rPr>
                              <w:t>，入职</w:t>
                            </w:r>
                            <w:r>
                              <w:rPr>
                                <w:rFonts w:ascii="宋体" w:eastAsia="宋体" w:hAnsi="宋体" w:cs="Calibri" w:hint="eastAsia"/>
                                <w:sz w:val="21"/>
                                <w:szCs w:val="21"/>
                              </w:rPr>
                              <w:t>10个</w:t>
                            </w:r>
                            <w:r>
                              <w:rPr>
                                <w:rFonts w:ascii="宋体" w:eastAsia="宋体" w:hAnsi="宋体" w:cs="Calibri"/>
                                <w:sz w:val="21"/>
                                <w:szCs w:val="21"/>
                              </w:rPr>
                              <w:t>月</w:t>
                            </w:r>
                          </w:p>
                          <w:p w14:paraId="1ECD64CE" w14:textId="25BB6B93" w:rsidR="006B4CD8" w:rsidRPr="00B7479D" w:rsidRDefault="006B4CD8" w:rsidP="008E498F">
                            <w:pPr>
                              <w:rPr>
                                <w:rFonts w:ascii="宋体" w:eastAsia="宋体" w:hAnsi="宋体" w:cs="Calibri"/>
                                <w:sz w:val="21"/>
                                <w:szCs w:val="21"/>
                              </w:rPr>
                            </w:pPr>
                            <w:r>
                              <w:rPr>
                                <w:rFonts w:ascii="宋体" w:eastAsia="宋体" w:hAnsi="宋体" w:cs="Calibri" w:hint="eastAsia"/>
                                <w:sz w:val="21"/>
                                <w:szCs w:val="21"/>
                              </w:rPr>
                              <w:t>经常</w:t>
                            </w:r>
                            <w:r>
                              <w:rPr>
                                <w:rFonts w:ascii="宋体" w:eastAsia="宋体" w:hAnsi="宋体" w:cs="Calibri"/>
                                <w:sz w:val="21"/>
                                <w:szCs w:val="21"/>
                              </w:rPr>
                              <w:t>收到同事反馈说高天宇不愿意配合他们的工作，缺乏团队意识</w:t>
                            </w:r>
                            <w:r>
                              <w:rPr>
                                <w:rFonts w:ascii="宋体" w:eastAsia="宋体" w:hAnsi="宋体" w:cs="Calibri" w:hint="eastAsia"/>
                                <w:sz w:val="21"/>
                                <w:szCs w:val="21"/>
                              </w:rPr>
                              <w:t>。</w:t>
                            </w:r>
                          </w:p>
                          <w:p w14:paraId="6EEA1B26" w14:textId="2676886F" w:rsidR="006B4CD8" w:rsidRPr="008E498F" w:rsidRDefault="006B4CD8" w:rsidP="00027932">
                            <w:pPr>
                              <w:rPr>
                                <w:rFonts w:ascii="宋体" w:eastAsia="宋体" w:hAnsi="宋体" w:cs="Calibr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D450C" id="文本框 30" o:spid="_x0000_s1044" type="#_x0000_t202" style="position:absolute;left:0;text-align:left;margin-left:57.3pt;margin-top:5.9pt;width:245.25pt;height:7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" fillcolor="#cce8cf [3201]" strokeweight=".5pt">
                <v:textbox>
                  <w:txbxContent>
                    <w:p w14:paraId="2C5CDD92" w14:textId="583C418A" w:rsidR="006B4CD8" w:rsidRDefault="006B4CD8" w:rsidP="008E498F">
                      <w:pPr>
                        <w:rPr>
                          <w:rFonts w:ascii="宋体" w:eastAsia="宋体" w:hAnsi="宋体" w:cs="Calibri"/>
                          <w:sz w:val="21"/>
                          <w:szCs w:val="21"/>
                        </w:rPr>
                      </w:pPr>
                      <w:r>
                        <w:rPr>
                          <w:rFonts w:ascii="宋体" w:eastAsia="宋体" w:hAnsi="宋体" w:cs="Calibri" w:hint="eastAsia"/>
                          <w:sz w:val="21"/>
                          <w:szCs w:val="21"/>
                        </w:rPr>
                        <w:t>高天宇</w:t>
                      </w:r>
                      <w:r>
                        <w:rPr>
                          <w:rFonts w:ascii="宋体" w:eastAsia="宋体" w:hAnsi="宋体" w:cs="Calibri"/>
                          <w:sz w:val="21"/>
                          <w:szCs w:val="21"/>
                        </w:rPr>
                        <w:t>，男</w:t>
                      </w:r>
                      <w:r>
                        <w:rPr>
                          <w:rFonts w:ascii="宋体" w:eastAsia="宋体" w:hAnsi="宋体" w:cs="Calibri" w:hint="eastAsia"/>
                          <w:sz w:val="21"/>
                          <w:szCs w:val="21"/>
                        </w:rPr>
                        <w:t>，产品运营</w:t>
                      </w:r>
                      <w:r>
                        <w:rPr>
                          <w:rFonts w:ascii="宋体" w:eastAsia="宋体" w:hAnsi="宋体" w:cs="Calibri"/>
                          <w:sz w:val="21"/>
                          <w:szCs w:val="21"/>
                        </w:rPr>
                        <w:t>，入职</w:t>
                      </w:r>
                      <w:r>
                        <w:rPr>
                          <w:rFonts w:ascii="宋体" w:eastAsia="宋体" w:hAnsi="宋体" w:cs="Calibri" w:hint="eastAsia"/>
                          <w:sz w:val="21"/>
                          <w:szCs w:val="21"/>
                        </w:rPr>
                        <w:t>10个</w:t>
                      </w:r>
                      <w:r>
                        <w:rPr>
                          <w:rFonts w:ascii="宋体" w:eastAsia="宋体" w:hAnsi="宋体" w:cs="Calibri"/>
                          <w:sz w:val="21"/>
                          <w:szCs w:val="21"/>
                        </w:rPr>
                        <w:t>月</w:t>
                      </w:r>
                    </w:p>
                    <w:p w14:paraId="1ECD64CE" w14:textId="25BB6B93" w:rsidR="006B4CD8" w:rsidRPr="00B7479D" w:rsidRDefault="006B4CD8" w:rsidP="008E498F">
                      <w:pPr>
                        <w:rPr>
                          <w:rFonts w:ascii="宋体" w:eastAsia="宋体" w:hAnsi="宋体" w:cs="Calibri"/>
                          <w:sz w:val="21"/>
                          <w:szCs w:val="21"/>
                        </w:rPr>
                      </w:pPr>
                      <w:r>
                        <w:rPr>
                          <w:rFonts w:ascii="宋体" w:eastAsia="宋体" w:hAnsi="宋体" w:cs="Calibri" w:hint="eastAsia"/>
                          <w:sz w:val="21"/>
                          <w:szCs w:val="21"/>
                        </w:rPr>
                        <w:t>经常</w:t>
                      </w:r>
                      <w:r>
                        <w:rPr>
                          <w:rFonts w:ascii="宋体" w:eastAsia="宋体" w:hAnsi="宋体" w:cs="Calibri"/>
                          <w:sz w:val="21"/>
                          <w:szCs w:val="21"/>
                        </w:rPr>
                        <w:t>收到同事反馈说高天宇不愿意配合他们的工作，缺乏团队意识</w:t>
                      </w:r>
                      <w:r>
                        <w:rPr>
                          <w:rFonts w:ascii="宋体" w:eastAsia="宋体" w:hAnsi="宋体" w:cs="Calibri" w:hint="eastAsia"/>
                          <w:sz w:val="21"/>
                          <w:szCs w:val="21"/>
                        </w:rPr>
                        <w:t>。</w:t>
                      </w:r>
                    </w:p>
                    <w:p w14:paraId="6EEA1B26" w14:textId="2676886F" w:rsidR="006B4CD8" w:rsidRPr="008E498F" w:rsidRDefault="006B4CD8" w:rsidP="00027932">
                      <w:pPr>
                        <w:rPr>
                          <w:rFonts w:ascii="宋体" w:eastAsia="宋体" w:hAnsi="宋体" w:cs="Calibri"/>
                          <w:sz w:val="21"/>
                          <w:szCs w:val="21"/>
                        </w:rPr>
                      </w:pPr>
                    </w:p>
                  </w:txbxContent>
                </v:textbox>
              </v:shape>
            </w:pict>
          </mc:Fallback>
        </mc:AlternateContent>
      </w:r>
    </w:p>
    <w:p w14:paraId="2DFE5CDC" w14:textId="213ED966" w:rsidR="00CF30CE" w:rsidRPr="00800012" w:rsidRDefault="00CF30CE" w:rsidP="002803B3">
      <w:pPr>
        <w:pStyle w:val="a3"/>
        <w:shd w:val="clear" w:color="auto" w:fill="FFFFFF"/>
        <w:spacing w:before="0" w:beforeAutospacing="0" w:after="0" w:afterAutospacing="0"/>
        <w:jc w:val="both"/>
        <w:rPr>
          <w:rFonts w:ascii="宋体" w:eastAsia="宋体" w:hAnsi="宋体" w:cs="Calibri"/>
          <w:b/>
          <w:sz w:val="18"/>
          <w:szCs w:val="18"/>
        </w:rPr>
      </w:pPr>
    </w:p>
    <w:p w14:paraId="27339DD7" w14:textId="4BCA3D36" w:rsidR="00027932" w:rsidRPr="00800012" w:rsidRDefault="00027932" w:rsidP="00027932">
      <w:pPr>
        <w:widowControl/>
        <w:autoSpaceDE w:val="0"/>
        <w:autoSpaceDN w:val="0"/>
        <w:adjustRightInd w:val="0"/>
        <w:rPr>
          <w:rFonts w:ascii="宋体" w:eastAsia="宋体" w:hAnsi="宋体" w:cs="Calibri"/>
          <w:sz w:val="18"/>
          <w:szCs w:val="18"/>
        </w:rPr>
      </w:pPr>
    </w:p>
    <w:p w14:paraId="023B1B19" w14:textId="77777777" w:rsidR="00027932" w:rsidRPr="00800012" w:rsidRDefault="00027932" w:rsidP="00027932">
      <w:pPr>
        <w:widowControl/>
        <w:autoSpaceDE w:val="0"/>
        <w:autoSpaceDN w:val="0"/>
        <w:adjustRightInd w:val="0"/>
        <w:rPr>
          <w:rFonts w:ascii="宋体" w:eastAsia="宋体" w:hAnsi="宋体" w:cs="Calibri"/>
          <w:sz w:val="18"/>
          <w:szCs w:val="18"/>
        </w:rPr>
      </w:pPr>
    </w:p>
    <w:p w14:paraId="308B4754" w14:textId="313CB1DB" w:rsidR="00027932" w:rsidRPr="00800012" w:rsidRDefault="00D735C9" w:rsidP="00027932">
      <w:pPr>
        <w:widowControl/>
        <w:autoSpaceDE w:val="0"/>
        <w:autoSpaceDN w:val="0"/>
        <w:adjustRightInd w:val="0"/>
        <w:rPr>
          <w:rFonts w:ascii="宋体" w:eastAsia="宋体" w:hAnsi="宋体" w:cs="Calibri"/>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58752" behindDoc="0" locked="0" layoutInCell="1" allowOverlap="1" wp14:anchorId="51C826BB" wp14:editId="1C19A4C2">
                <wp:simplePos x="0" y="0"/>
                <wp:positionH relativeFrom="column">
                  <wp:posOffset>-19050</wp:posOffset>
                </wp:positionH>
                <wp:positionV relativeFrom="paragraph">
                  <wp:posOffset>122318</wp:posOffset>
                </wp:positionV>
                <wp:extent cx="619125" cy="628650"/>
                <wp:effectExtent l="0" t="0" r="28575" b="19050"/>
                <wp:wrapNone/>
                <wp:docPr id="32" name="矩形 32"/>
                <wp:cNvGraphicFramePr/>
                <a:graphic xmlns:a="http://schemas.openxmlformats.org/drawingml/2006/main">
                  <a:graphicData uri="http://schemas.microsoft.com/office/word/2010/wordprocessingShape">
                    <wps:wsp>
                      <wps:cNvSpPr/>
                      <wps:spPr>
                        <a:xfrm>
                          <a:off x="0" y="0"/>
                          <a:ext cx="619125" cy="628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A1F5" id="矩形 32" o:spid="_x0000_s1026" style="position:absolute;left:0;text-align:left;margin-left:-1.5pt;margin-top:9.65pt;width:48.75pt;height:49.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" fillcolor="#cce8cf [3201]" strokecolor="#70ad47 [3209]" strokeweight="1p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61824" behindDoc="0" locked="0" layoutInCell="1" allowOverlap="1" wp14:anchorId="5CEA06C4" wp14:editId="402A3F38">
                <wp:simplePos x="0" y="0"/>
                <wp:positionH relativeFrom="column">
                  <wp:posOffset>714375</wp:posOffset>
                </wp:positionH>
                <wp:positionV relativeFrom="paragraph">
                  <wp:posOffset>122318</wp:posOffset>
                </wp:positionV>
                <wp:extent cx="3114675" cy="933450"/>
                <wp:effectExtent l="0" t="0" r="28575" b="19050"/>
                <wp:wrapNone/>
                <wp:docPr id="33" name="文本框 33"/>
                <wp:cNvGraphicFramePr/>
                <a:graphic xmlns:a="http://schemas.openxmlformats.org/drawingml/2006/main">
                  <a:graphicData uri="http://schemas.microsoft.com/office/word/2010/wordprocessingShape">
                    <wps:wsp>
                      <wps:cNvSpPr txBox="1"/>
                      <wps:spPr>
                        <a:xfrm>
                          <a:off x="0" y="0"/>
                          <a:ext cx="3114675" cy="93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62A063" w14:textId="18214CDC" w:rsidR="006B4CD8" w:rsidRDefault="006B4CD8" w:rsidP="00027932">
                            <w:pPr>
                              <w:rPr>
                                <w:rFonts w:ascii="宋体" w:eastAsia="宋体" w:hAnsi="宋体" w:cs="Calibri"/>
                                <w:sz w:val="21"/>
                                <w:szCs w:val="21"/>
                              </w:rPr>
                            </w:pPr>
                            <w:r>
                              <w:rPr>
                                <w:rFonts w:ascii="宋体" w:eastAsia="宋体" w:hAnsi="宋体" w:cs="Calibri" w:hint="eastAsia"/>
                                <w:sz w:val="21"/>
                                <w:szCs w:val="21"/>
                              </w:rPr>
                              <w:t>陈雨薇</w:t>
                            </w:r>
                            <w:r>
                              <w:rPr>
                                <w:rFonts w:ascii="宋体" w:eastAsia="宋体" w:hAnsi="宋体" w:cs="Calibri"/>
                                <w:sz w:val="21"/>
                                <w:szCs w:val="21"/>
                              </w:rPr>
                              <w:t>，女，</w:t>
                            </w:r>
                            <w:r>
                              <w:rPr>
                                <w:rFonts w:ascii="宋体" w:eastAsia="宋体" w:hAnsi="宋体" w:cs="Calibri" w:hint="eastAsia"/>
                                <w:sz w:val="21"/>
                                <w:szCs w:val="21"/>
                              </w:rPr>
                              <w:t>人事专员</w:t>
                            </w:r>
                            <w:r>
                              <w:rPr>
                                <w:rFonts w:ascii="宋体" w:eastAsia="宋体" w:hAnsi="宋体" w:cs="Calibri"/>
                                <w:sz w:val="21"/>
                                <w:szCs w:val="21"/>
                              </w:rPr>
                              <w:t>，入职</w:t>
                            </w:r>
                            <w:r>
                              <w:rPr>
                                <w:rFonts w:ascii="宋体" w:eastAsia="宋体" w:hAnsi="宋体" w:cs="Calibri" w:hint="eastAsia"/>
                                <w:sz w:val="21"/>
                                <w:szCs w:val="21"/>
                              </w:rPr>
                              <w:t>19个</w:t>
                            </w:r>
                            <w:r>
                              <w:rPr>
                                <w:rFonts w:ascii="宋体" w:eastAsia="宋体" w:hAnsi="宋体" w:cs="Calibri"/>
                                <w:sz w:val="21"/>
                                <w:szCs w:val="21"/>
                              </w:rPr>
                              <w:t>月</w:t>
                            </w:r>
                          </w:p>
                          <w:p w14:paraId="508E4D9E" w14:textId="6B0DB668" w:rsidR="006B4CD8" w:rsidRPr="00600392" w:rsidRDefault="006B4CD8" w:rsidP="00027932">
                            <w:pPr>
                              <w:rPr>
                                <w:rFonts w:ascii="宋体" w:eastAsia="宋体" w:hAnsi="宋体" w:cs="Calibri"/>
                                <w:sz w:val="21"/>
                                <w:szCs w:val="21"/>
                              </w:rPr>
                            </w:pPr>
                            <w:r>
                              <w:rPr>
                                <w:rFonts w:ascii="宋体" w:eastAsia="宋体" w:hAnsi="宋体" w:cs="Calibri"/>
                                <w:sz w:val="21"/>
                                <w:szCs w:val="21"/>
                              </w:rPr>
                              <w:t>分配任务时，</w:t>
                            </w:r>
                            <w:r>
                              <w:rPr>
                                <w:rFonts w:ascii="宋体" w:eastAsia="宋体" w:hAnsi="宋体" w:cs="Calibri" w:hint="eastAsia"/>
                                <w:sz w:val="21"/>
                                <w:szCs w:val="21"/>
                              </w:rPr>
                              <w:t>总是</w:t>
                            </w:r>
                            <w:r>
                              <w:rPr>
                                <w:rFonts w:ascii="宋体" w:eastAsia="宋体" w:hAnsi="宋体" w:cs="Calibri"/>
                                <w:sz w:val="21"/>
                                <w:szCs w:val="21"/>
                              </w:rPr>
                              <w:t>挑选最轻松的活儿</w:t>
                            </w:r>
                            <w:r>
                              <w:rPr>
                                <w:rFonts w:ascii="宋体" w:eastAsia="宋体" w:hAnsi="宋体" w:cs="Calibri" w:hint="eastAsia"/>
                                <w:sz w:val="21"/>
                                <w:szCs w:val="21"/>
                              </w:rPr>
                              <w:t>。</w:t>
                            </w:r>
                            <w:r>
                              <w:rPr>
                                <w:rFonts w:ascii="宋体" w:eastAsia="宋体" w:hAnsi="宋体" w:cs="Calibri"/>
                                <w:sz w:val="21"/>
                                <w:szCs w:val="21"/>
                              </w:rPr>
                              <w:t>对于</w:t>
                            </w:r>
                            <w:r>
                              <w:rPr>
                                <w:rFonts w:ascii="宋体" w:eastAsia="宋体" w:hAnsi="宋体" w:cs="Calibri" w:hint="eastAsia"/>
                                <w:sz w:val="21"/>
                                <w:szCs w:val="21"/>
                              </w:rPr>
                              <w:t>困难</w:t>
                            </w:r>
                            <w:r>
                              <w:rPr>
                                <w:rFonts w:ascii="宋体" w:eastAsia="宋体" w:hAnsi="宋体" w:cs="Calibri"/>
                                <w:sz w:val="21"/>
                                <w:szCs w:val="21"/>
                              </w:rPr>
                              <w:t>的任务推三阻四</w:t>
                            </w:r>
                            <w:r>
                              <w:rPr>
                                <w:rFonts w:ascii="宋体" w:eastAsia="宋体" w:hAnsi="宋体" w:cs="Calibri" w:hint="eastAsia"/>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A06C4" id="文本框 33" o:spid="_x0000_s1045" type="#_x0000_t202" style="position:absolute;left:0;text-align:left;margin-left:56.25pt;margin-top:9.65pt;width:245.25pt;height:7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" fillcolor="#cce8cf [3201]" strokeweight=".5pt">
                <v:textbox>
                  <w:txbxContent>
                    <w:p w14:paraId="0562A063" w14:textId="18214CDC" w:rsidR="006B4CD8" w:rsidRDefault="006B4CD8" w:rsidP="00027932">
                      <w:pPr>
                        <w:rPr>
                          <w:rFonts w:ascii="宋体" w:eastAsia="宋体" w:hAnsi="宋体" w:cs="Calibri"/>
                          <w:sz w:val="21"/>
                          <w:szCs w:val="21"/>
                        </w:rPr>
                      </w:pPr>
                      <w:r>
                        <w:rPr>
                          <w:rFonts w:ascii="宋体" w:eastAsia="宋体" w:hAnsi="宋体" w:cs="Calibri" w:hint="eastAsia"/>
                          <w:sz w:val="21"/>
                          <w:szCs w:val="21"/>
                        </w:rPr>
                        <w:t>陈雨薇</w:t>
                      </w:r>
                      <w:r>
                        <w:rPr>
                          <w:rFonts w:ascii="宋体" w:eastAsia="宋体" w:hAnsi="宋体" w:cs="Calibri"/>
                          <w:sz w:val="21"/>
                          <w:szCs w:val="21"/>
                        </w:rPr>
                        <w:t>，女，</w:t>
                      </w:r>
                      <w:r>
                        <w:rPr>
                          <w:rFonts w:ascii="宋体" w:eastAsia="宋体" w:hAnsi="宋体" w:cs="Calibri" w:hint="eastAsia"/>
                          <w:sz w:val="21"/>
                          <w:szCs w:val="21"/>
                        </w:rPr>
                        <w:t>人事专员</w:t>
                      </w:r>
                      <w:r>
                        <w:rPr>
                          <w:rFonts w:ascii="宋体" w:eastAsia="宋体" w:hAnsi="宋体" w:cs="Calibri"/>
                          <w:sz w:val="21"/>
                          <w:szCs w:val="21"/>
                        </w:rPr>
                        <w:t>，入职</w:t>
                      </w:r>
                      <w:r>
                        <w:rPr>
                          <w:rFonts w:ascii="宋体" w:eastAsia="宋体" w:hAnsi="宋体" w:cs="Calibri" w:hint="eastAsia"/>
                          <w:sz w:val="21"/>
                          <w:szCs w:val="21"/>
                        </w:rPr>
                        <w:t>19个</w:t>
                      </w:r>
                      <w:r>
                        <w:rPr>
                          <w:rFonts w:ascii="宋体" w:eastAsia="宋体" w:hAnsi="宋体" w:cs="Calibri"/>
                          <w:sz w:val="21"/>
                          <w:szCs w:val="21"/>
                        </w:rPr>
                        <w:t>月</w:t>
                      </w:r>
                    </w:p>
                    <w:p w14:paraId="508E4D9E" w14:textId="6B0DB668" w:rsidR="006B4CD8" w:rsidRPr="00600392" w:rsidRDefault="006B4CD8" w:rsidP="00027932">
                      <w:pPr>
                        <w:rPr>
                          <w:rFonts w:ascii="宋体" w:eastAsia="宋体" w:hAnsi="宋体" w:cs="Calibri"/>
                          <w:sz w:val="21"/>
                          <w:szCs w:val="21"/>
                        </w:rPr>
                      </w:pPr>
                      <w:r>
                        <w:rPr>
                          <w:rFonts w:ascii="宋体" w:eastAsia="宋体" w:hAnsi="宋体" w:cs="Calibri"/>
                          <w:sz w:val="21"/>
                          <w:szCs w:val="21"/>
                        </w:rPr>
                        <w:t>分配任务时，</w:t>
                      </w:r>
                      <w:r>
                        <w:rPr>
                          <w:rFonts w:ascii="宋体" w:eastAsia="宋体" w:hAnsi="宋体" w:cs="Calibri" w:hint="eastAsia"/>
                          <w:sz w:val="21"/>
                          <w:szCs w:val="21"/>
                        </w:rPr>
                        <w:t>总是</w:t>
                      </w:r>
                      <w:r>
                        <w:rPr>
                          <w:rFonts w:ascii="宋体" w:eastAsia="宋体" w:hAnsi="宋体" w:cs="Calibri"/>
                          <w:sz w:val="21"/>
                          <w:szCs w:val="21"/>
                        </w:rPr>
                        <w:t>挑选最轻松的活儿</w:t>
                      </w:r>
                      <w:r>
                        <w:rPr>
                          <w:rFonts w:ascii="宋体" w:eastAsia="宋体" w:hAnsi="宋体" w:cs="Calibri" w:hint="eastAsia"/>
                          <w:sz w:val="21"/>
                          <w:szCs w:val="21"/>
                        </w:rPr>
                        <w:t>。</w:t>
                      </w:r>
                      <w:r>
                        <w:rPr>
                          <w:rFonts w:ascii="宋体" w:eastAsia="宋体" w:hAnsi="宋体" w:cs="Calibri"/>
                          <w:sz w:val="21"/>
                          <w:szCs w:val="21"/>
                        </w:rPr>
                        <w:t>对于</w:t>
                      </w:r>
                      <w:r>
                        <w:rPr>
                          <w:rFonts w:ascii="宋体" w:eastAsia="宋体" w:hAnsi="宋体" w:cs="Calibri" w:hint="eastAsia"/>
                          <w:sz w:val="21"/>
                          <w:szCs w:val="21"/>
                        </w:rPr>
                        <w:t>困难</w:t>
                      </w:r>
                      <w:r>
                        <w:rPr>
                          <w:rFonts w:ascii="宋体" w:eastAsia="宋体" w:hAnsi="宋体" w:cs="Calibri"/>
                          <w:sz w:val="21"/>
                          <w:szCs w:val="21"/>
                        </w:rPr>
                        <w:t>的任务推三阻四</w:t>
                      </w:r>
                      <w:r>
                        <w:rPr>
                          <w:rFonts w:ascii="宋体" w:eastAsia="宋体" w:hAnsi="宋体" w:cs="Calibri" w:hint="eastAsia"/>
                          <w:sz w:val="21"/>
                          <w:szCs w:val="21"/>
                        </w:rPr>
                        <w:t>。</w:t>
                      </w:r>
                    </w:p>
                  </w:txbxContent>
                </v:textbox>
              </v:shape>
            </w:pict>
          </mc:Fallback>
        </mc:AlternateContent>
      </w:r>
    </w:p>
    <w:p w14:paraId="6A3C32AA" w14:textId="73CF9BF9" w:rsidR="00027932" w:rsidRPr="00800012" w:rsidRDefault="00027932" w:rsidP="00027932">
      <w:pPr>
        <w:widowControl/>
        <w:autoSpaceDE w:val="0"/>
        <w:autoSpaceDN w:val="0"/>
        <w:adjustRightInd w:val="0"/>
        <w:rPr>
          <w:rFonts w:ascii="宋体" w:eastAsia="宋体" w:hAnsi="宋体" w:cs="Calibri"/>
          <w:b/>
          <w:sz w:val="18"/>
          <w:szCs w:val="18"/>
        </w:rPr>
      </w:pPr>
    </w:p>
    <w:p w14:paraId="227089BD" w14:textId="10B2AA51" w:rsidR="00027932" w:rsidRPr="00800012" w:rsidRDefault="00027932" w:rsidP="00027932">
      <w:pPr>
        <w:widowControl/>
        <w:autoSpaceDE w:val="0"/>
        <w:autoSpaceDN w:val="0"/>
        <w:adjustRightInd w:val="0"/>
        <w:rPr>
          <w:rFonts w:ascii="宋体" w:eastAsia="宋体" w:hAnsi="宋体" w:cs="Calibri"/>
          <w:b/>
          <w:sz w:val="18"/>
          <w:szCs w:val="18"/>
        </w:rPr>
      </w:pPr>
    </w:p>
    <w:p w14:paraId="5260D34D" w14:textId="0C3145C9" w:rsidR="00027932" w:rsidRPr="00800012" w:rsidRDefault="00027932" w:rsidP="00027932">
      <w:pPr>
        <w:widowControl/>
        <w:autoSpaceDE w:val="0"/>
        <w:autoSpaceDN w:val="0"/>
        <w:adjustRightInd w:val="0"/>
        <w:rPr>
          <w:rFonts w:ascii="宋体" w:eastAsia="宋体" w:hAnsi="宋体" w:cs="Calibri"/>
          <w:b/>
          <w:sz w:val="18"/>
          <w:szCs w:val="18"/>
        </w:rPr>
      </w:pPr>
    </w:p>
    <w:p w14:paraId="6797214A" w14:textId="428975DF" w:rsidR="00027932" w:rsidRPr="00800012" w:rsidRDefault="00D735C9" w:rsidP="00027932">
      <w:pPr>
        <w:widowControl/>
        <w:autoSpaceDE w:val="0"/>
        <w:autoSpaceDN w:val="0"/>
        <w:adjustRightInd w:val="0"/>
        <w:rPr>
          <w:rFonts w:ascii="宋体" w:eastAsia="宋体" w:hAnsi="宋体" w:cs="Calibri"/>
          <w:b/>
          <w:sz w:val="18"/>
          <w:szCs w:val="18"/>
        </w:rPr>
      </w:pPr>
      <w:r w:rsidRPr="00800012">
        <w:rPr>
          <w:rFonts w:ascii="宋体" w:eastAsia="宋体" w:hAnsi="宋体" w:cs="Calibri"/>
          <w:noProof/>
          <w:sz w:val="18"/>
          <w:szCs w:val="18"/>
        </w:rPr>
        <mc:AlternateContent>
          <mc:Choice Requires="wps">
            <w:drawing>
              <wp:anchor distT="0" distB="0" distL="114300" distR="114300" simplePos="0" relativeHeight="251663872" behindDoc="0" locked="0" layoutInCell="1" allowOverlap="1" wp14:anchorId="64999227" wp14:editId="7EEF75DC">
                <wp:simplePos x="0" y="0"/>
                <wp:positionH relativeFrom="margin">
                  <wp:posOffset>-75062</wp:posOffset>
                </wp:positionH>
                <wp:positionV relativeFrom="paragraph">
                  <wp:posOffset>190613</wp:posOffset>
                </wp:positionV>
                <wp:extent cx="619125" cy="628650"/>
                <wp:effectExtent l="0" t="0" r="28575" b="19050"/>
                <wp:wrapNone/>
                <wp:docPr id="35" name="矩形 35"/>
                <wp:cNvGraphicFramePr/>
                <a:graphic xmlns:a="http://schemas.openxmlformats.org/drawingml/2006/main">
                  <a:graphicData uri="http://schemas.microsoft.com/office/word/2010/wordprocessingShape">
                    <wps:wsp>
                      <wps:cNvSpPr/>
                      <wps:spPr>
                        <a:xfrm>
                          <a:off x="0" y="0"/>
                          <a:ext cx="619125" cy="628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48D93" id="矩形 35" o:spid="_x0000_s1026" style="position:absolute;left:0;text-align:left;margin-left:-5.9pt;margin-top:15pt;width:48.75pt;height:49.5pt;z-index:251663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" fillcolor="#cce8cf [3201]" strokecolor="#70ad47 [3209]" strokeweight="1pt">
                <w10:wrap anchorx="margin"/>
              </v:rect>
            </w:pict>
          </mc:Fallback>
        </mc:AlternateContent>
      </w:r>
      <w:r w:rsidRPr="00800012">
        <w:rPr>
          <w:rFonts w:ascii="宋体" w:eastAsia="宋体" w:hAnsi="宋体" w:cs="Calibri"/>
          <w:noProof/>
          <w:sz w:val="18"/>
          <w:szCs w:val="18"/>
        </w:rPr>
        <mc:AlternateContent>
          <mc:Choice Requires="wps">
            <w:drawing>
              <wp:anchor distT="0" distB="0" distL="114300" distR="114300" simplePos="0" relativeHeight="251666944" behindDoc="0" locked="0" layoutInCell="1" allowOverlap="1" wp14:anchorId="746C271E" wp14:editId="63D2CC00">
                <wp:simplePos x="0" y="0"/>
                <wp:positionH relativeFrom="column">
                  <wp:posOffset>710253</wp:posOffset>
                </wp:positionH>
                <wp:positionV relativeFrom="paragraph">
                  <wp:posOffset>159337</wp:posOffset>
                </wp:positionV>
                <wp:extent cx="3114675" cy="933450"/>
                <wp:effectExtent l="0" t="0" r="28575" b="19050"/>
                <wp:wrapNone/>
                <wp:docPr id="34" name="文本框 34"/>
                <wp:cNvGraphicFramePr/>
                <a:graphic xmlns:a="http://schemas.openxmlformats.org/drawingml/2006/main">
                  <a:graphicData uri="http://schemas.microsoft.com/office/word/2010/wordprocessingShape">
                    <wps:wsp>
                      <wps:cNvSpPr txBox="1"/>
                      <wps:spPr>
                        <a:xfrm>
                          <a:off x="0" y="0"/>
                          <a:ext cx="3114675" cy="93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B67A42" w14:textId="4A993DA1" w:rsidR="006B4CD8" w:rsidRDefault="006B4CD8" w:rsidP="00027932">
                            <w:pPr>
                              <w:rPr>
                                <w:rFonts w:ascii="宋体" w:eastAsia="宋体" w:hAnsi="宋体" w:cs="Calibri"/>
                                <w:sz w:val="21"/>
                                <w:szCs w:val="21"/>
                              </w:rPr>
                            </w:pPr>
                            <w:r>
                              <w:rPr>
                                <w:rFonts w:ascii="宋体" w:eastAsia="宋体" w:hAnsi="宋体" w:cs="Calibri" w:hint="eastAsia"/>
                                <w:sz w:val="21"/>
                                <w:szCs w:val="21"/>
                              </w:rPr>
                              <w:t>董珊</w:t>
                            </w:r>
                            <w:r>
                              <w:rPr>
                                <w:rFonts w:ascii="宋体" w:eastAsia="宋体" w:hAnsi="宋体" w:cs="Calibri"/>
                                <w:sz w:val="21"/>
                                <w:szCs w:val="21"/>
                              </w:rPr>
                              <w:t>，女，</w:t>
                            </w:r>
                            <w:r>
                              <w:rPr>
                                <w:rFonts w:ascii="宋体" w:eastAsia="宋体" w:hAnsi="宋体" w:cs="Calibri" w:hint="eastAsia"/>
                                <w:sz w:val="21"/>
                                <w:szCs w:val="21"/>
                              </w:rPr>
                              <w:t>项目总监</w:t>
                            </w:r>
                            <w:r>
                              <w:rPr>
                                <w:rFonts w:ascii="宋体" w:eastAsia="宋体" w:hAnsi="宋体" w:cs="Calibri"/>
                                <w:sz w:val="21"/>
                                <w:szCs w:val="21"/>
                              </w:rPr>
                              <w:t>，入职</w:t>
                            </w:r>
                            <w:r>
                              <w:rPr>
                                <w:rFonts w:ascii="宋体" w:eastAsia="宋体" w:hAnsi="宋体" w:cs="Calibri" w:hint="eastAsia"/>
                                <w:sz w:val="21"/>
                                <w:szCs w:val="21"/>
                              </w:rPr>
                              <w:t>25个</w:t>
                            </w:r>
                            <w:r>
                              <w:rPr>
                                <w:rFonts w:ascii="宋体" w:eastAsia="宋体" w:hAnsi="宋体" w:cs="Calibri"/>
                                <w:sz w:val="21"/>
                                <w:szCs w:val="21"/>
                              </w:rPr>
                              <w:t>月</w:t>
                            </w:r>
                          </w:p>
                          <w:p w14:paraId="73DE1863" w14:textId="0A50E3DA" w:rsidR="006B4CD8" w:rsidRPr="00B7479D" w:rsidRDefault="006B4CD8" w:rsidP="00027932">
                            <w:pPr>
                              <w:rPr>
                                <w:rFonts w:ascii="宋体" w:eastAsia="宋体" w:hAnsi="宋体" w:cs="Calibri"/>
                                <w:sz w:val="21"/>
                                <w:szCs w:val="21"/>
                              </w:rPr>
                            </w:pPr>
                            <w:r>
                              <w:rPr>
                                <w:rFonts w:ascii="宋体" w:eastAsia="宋体" w:hAnsi="宋体" w:cs="Calibri" w:hint="eastAsia"/>
                                <w:sz w:val="21"/>
                                <w:szCs w:val="21"/>
                              </w:rPr>
                              <w:t>工作能力强</w:t>
                            </w:r>
                            <w:r>
                              <w:rPr>
                                <w:rFonts w:ascii="宋体" w:eastAsia="宋体" w:hAnsi="宋体" w:cs="Calibri"/>
                                <w:sz w:val="21"/>
                                <w:szCs w:val="21"/>
                              </w:rPr>
                              <w:t>，具有领导力。</w:t>
                            </w:r>
                            <w:r>
                              <w:rPr>
                                <w:rFonts w:ascii="宋体" w:eastAsia="宋体" w:hAnsi="宋体" w:cs="Calibri" w:hint="eastAsia"/>
                                <w:sz w:val="21"/>
                                <w:szCs w:val="21"/>
                              </w:rPr>
                              <w:t>最近</w:t>
                            </w:r>
                            <w:r>
                              <w:rPr>
                                <w:rFonts w:ascii="宋体" w:eastAsia="宋体" w:hAnsi="宋体" w:cs="Calibri"/>
                                <w:sz w:val="21"/>
                                <w:szCs w:val="21"/>
                              </w:rPr>
                              <w:t>有个</w:t>
                            </w:r>
                            <w:r>
                              <w:rPr>
                                <w:rFonts w:ascii="宋体" w:eastAsia="宋体" w:hAnsi="宋体" w:cs="Calibri" w:hint="eastAsia"/>
                                <w:sz w:val="21"/>
                                <w:szCs w:val="21"/>
                              </w:rPr>
                              <w:t>大型</w:t>
                            </w:r>
                            <w:r>
                              <w:rPr>
                                <w:rFonts w:ascii="宋体" w:eastAsia="宋体" w:hAnsi="宋体" w:cs="Calibri"/>
                                <w:sz w:val="21"/>
                                <w:szCs w:val="21"/>
                              </w:rPr>
                              <w:t>收购项目，本想</w:t>
                            </w:r>
                            <w:r>
                              <w:rPr>
                                <w:rFonts w:ascii="宋体" w:eastAsia="宋体" w:hAnsi="宋体" w:cs="Calibri" w:hint="eastAsia"/>
                                <w:sz w:val="21"/>
                                <w:szCs w:val="21"/>
                              </w:rPr>
                              <w:t>由</w:t>
                            </w:r>
                            <w:r>
                              <w:rPr>
                                <w:rFonts w:ascii="宋体" w:eastAsia="宋体" w:hAnsi="宋体" w:cs="Calibri"/>
                                <w:sz w:val="21"/>
                                <w:szCs w:val="21"/>
                              </w:rPr>
                              <w:t>她负责，但是却推辞了。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271E" id="文本框 34" o:spid="_x0000_s1046" type="#_x0000_t202" style="position:absolute;left:0;text-align:left;margin-left:55.95pt;margin-top:12.55pt;width:245.25pt;height:7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" fillcolor="#cce8cf [3201]" strokeweight=".5pt">
                <v:textbox>
                  <w:txbxContent>
                    <w:p w14:paraId="48B67A42" w14:textId="4A993DA1" w:rsidR="006B4CD8" w:rsidRDefault="006B4CD8" w:rsidP="00027932">
                      <w:pPr>
                        <w:rPr>
                          <w:rFonts w:ascii="宋体" w:eastAsia="宋体" w:hAnsi="宋体" w:cs="Calibri"/>
                          <w:sz w:val="21"/>
                          <w:szCs w:val="21"/>
                        </w:rPr>
                      </w:pPr>
                      <w:r>
                        <w:rPr>
                          <w:rFonts w:ascii="宋体" w:eastAsia="宋体" w:hAnsi="宋体" w:cs="Calibri" w:hint="eastAsia"/>
                          <w:sz w:val="21"/>
                          <w:szCs w:val="21"/>
                        </w:rPr>
                        <w:t>董珊</w:t>
                      </w:r>
                      <w:r>
                        <w:rPr>
                          <w:rFonts w:ascii="宋体" w:eastAsia="宋体" w:hAnsi="宋体" w:cs="Calibri"/>
                          <w:sz w:val="21"/>
                          <w:szCs w:val="21"/>
                        </w:rPr>
                        <w:t>，女，</w:t>
                      </w:r>
                      <w:r>
                        <w:rPr>
                          <w:rFonts w:ascii="宋体" w:eastAsia="宋体" w:hAnsi="宋体" w:cs="Calibri" w:hint="eastAsia"/>
                          <w:sz w:val="21"/>
                          <w:szCs w:val="21"/>
                        </w:rPr>
                        <w:t>项目总监</w:t>
                      </w:r>
                      <w:r>
                        <w:rPr>
                          <w:rFonts w:ascii="宋体" w:eastAsia="宋体" w:hAnsi="宋体" w:cs="Calibri"/>
                          <w:sz w:val="21"/>
                          <w:szCs w:val="21"/>
                        </w:rPr>
                        <w:t>，入职</w:t>
                      </w:r>
                      <w:r>
                        <w:rPr>
                          <w:rFonts w:ascii="宋体" w:eastAsia="宋体" w:hAnsi="宋体" w:cs="Calibri" w:hint="eastAsia"/>
                          <w:sz w:val="21"/>
                          <w:szCs w:val="21"/>
                        </w:rPr>
                        <w:t>25个</w:t>
                      </w:r>
                      <w:r>
                        <w:rPr>
                          <w:rFonts w:ascii="宋体" w:eastAsia="宋体" w:hAnsi="宋体" w:cs="Calibri"/>
                          <w:sz w:val="21"/>
                          <w:szCs w:val="21"/>
                        </w:rPr>
                        <w:t>月</w:t>
                      </w:r>
                    </w:p>
                    <w:p w14:paraId="73DE1863" w14:textId="0A50E3DA" w:rsidR="006B4CD8" w:rsidRPr="00B7479D" w:rsidRDefault="006B4CD8" w:rsidP="00027932">
                      <w:pPr>
                        <w:rPr>
                          <w:rFonts w:ascii="宋体" w:eastAsia="宋体" w:hAnsi="宋体" w:cs="Calibri"/>
                          <w:sz w:val="21"/>
                          <w:szCs w:val="21"/>
                        </w:rPr>
                      </w:pPr>
                      <w:r>
                        <w:rPr>
                          <w:rFonts w:ascii="宋体" w:eastAsia="宋体" w:hAnsi="宋体" w:cs="Calibri" w:hint="eastAsia"/>
                          <w:sz w:val="21"/>
                          <w:szCs w:val="21"/>
                        </w:rPr>
                        <w:t>工作能力强</w:t>
                      </w:r>
                      <w:r>
                        <w:rPr>
                          <w:rFonts w:ascii="宋体" w:eastAsia="宋体" w:hAnsi="宋体" w:cs="Calibri"/>
                          <w:sz w:val="21"/>
                          <w:szCs w:val="21"/>
                        </w:rPr>
                        <w:t>，具有领导力。</w:t>
                      </w:r>
                      <w:r>
                        <w:rPr>
                          <w:rFonts w:ascii="宋体" w:eastAsia="宋体" w:hAnsi="宋体" w:cs="Calibri" w:hint="eastAsia"/>
                          <w:sz w:val="21"/>
                          <w:szCs w:val="21"/>
                        </w:rPr>
                        <w:t>最近</w:t>
                      </w:r>
                      <w:r>
                        <w:rPr>
                          <w:rFonts w:ascii="宋体" w:eastAsia="宋体" w:hAnsi="宋体" w:cs="Calibri"/>
                          <w:sz w:val="21"/>
                          <w:szCs w:val="21"/>
                        </w:rPr>
                        <w:t>有个</w:t>
                      </w:r>
                      <w:r>
                        <w:rPr>
                          <w:rFonts w:ascii="宋体" w:eastAsia="宋体" w:hAnsi="宋体" w:cs="Calibri" w:hint="eastAsia"/>
                          <w:sz w:val="21"/>
                          <w:szCs w:val="21"/>
                        </w:rPr>
                        <w:t>大型</w:t>
                      </w:r>
                      <w:r>
                        <w:rPr>
                          <w:rFonts w:ascii="宋体" w:eastAsia="宋体" w:hAnsi="宋体" w:cs="Calibri"/>
                          <w:sz w:val="21"/>
                          <w:szCs w:val="21"/>
                        </w:rPr>
                        <w:t>收购项目，本想</w:t>
                      </w:r>
                      <w:r>
                        <w:rPr>
                          <w:rFonts w:ascii="宋体" w:eastAsia="宋体" w:hAnsi="宋体" w:cs="Calibri" w:hint="eastAsia"/>
                          <w:sz w:val="21"/>
                          <w:szCs w:val="21"/>
                        </w:rPr>
                        <w:t>由</w:t>
                      </w:r>
                      <w:r>
                        <w:rPr>
                          <w:rFonts w:ascii="宋体" w:eastAsia="宋体" w:hAnsi="宋体" w:cs="Calibri"/>
                          <w:sz w:val="21"/>
                          <w:szCs w:val="21"/>
                        </w:rPr>
                        <w:t>她负责，但是却推辞了。</w:t>
                      </w:r>
                    </w:p>
                  </w:txbxContent>
                </v:textbox>
              </v:shape>
            </w:pict>
          </mc:Fallback>
        </mc:AlternateContent>
      </w:r>
    </w:p>
    <w:p w14:paraId="2BE4F870" w14:textId="587311F6" w:rsidR="00027932" w:rsidRPr="00800012" w:rsidRDefault="00027932" w:rsidP="00027932">
      <w:pPr>
        <w:widowControl/>
        <w:autoSpaceDE w:val="0"/>
        <w:autoSpaceDN w:val="0"/>
        <w:adjustRightInd w:val="0"/>
        <w:rPr>
          <w:rFonts w:ascii="宋体" w:eastAsia="宋体" w:hAnsi="宋体" w:cs="Calibri"/>
          <w:b/>
          <w:sz w:val="18"/>
          <w:szCs w:val="18"/>
        </w:rPr>
      </w:pPr>
    </w:p>
    <w:p w14:paraId="0A1BB164" w14:textId="25F7D094" w:rsidR="00027932" w:rsidRPr="00800012" w:rsidRDefault="00027932" w:rsidP="00027932">
      <w:pPr>
        <w:widowControl/>
        <w:autoSpaceDE w:val="0"/>
        <w:autoSpaceDN w:val="0"/>
        <w:adjustRightInd w:val="0"/>
        <w:rPr>
          <w:rFonts w:ascii="宋体" w:eastAsia="宋体" w:hAnsi="宋体" w:cs="Calibri"/>
          <w:b/>
          <w:sz w:val="18"/>
          <w:szCs w:val="18"/>
        </w:rPr>
      </w:pPr>
    </w:p>
    <w:p w14:paraId="6370EE7E" w14:textId="78FAA499" w:rsidR="00027932" w:rsidRPr="00800012" w:rsidRDefault="00027932" w:rsidP="00027932">
      <w:pPr>
        <w:widowControl/>
        <w:autoSpaceDE w:val="0"/>
        <w:autoSpaceDN w:val="0"/>
        <w:adjustRightInd w:val="0"/>
        <w:rPr>
          <w:rFonts w:ascii="宋体" w:eastAsia="宋体" w:hAnsi="宋体" w:cs="Calibri"/>
          <w:b/>
          <w:sz w:val="18"/>
          <w:szCs w:val="18"/>
        </w:rPr>
      </w:pPr>
    </w:p>
    <w:p w14:paraId="7E7A3535" w14:textId="77777777" w:rsidR="00027932" w:rsidRPr="00800012" w:rsidRDefault="00027932" w:rsidP="00027932">
      <w:pPr>
        <w:widowControl/>
        <w:autoSpaceDE w:val="0"/>
        <w:autoSpaceDN w:val="0"/>
        <w:adjustRightInd w:val="0"/>
        <w:rPr>
          <w:rFonts w:ascii="宋体" w:eastAsia="宋体" w:hAnsi="宋体" w:cs="Calibri"/>
          <w:b/>
          <w:sz w:val="18"/>
          <w:szCs w:val="18"/>
        </w:rPr>
      </w:pPr>
    </w:p>
    <w:p w14:paraId="2FCCADC9" w14:textId="370360BF" w:rsidR="00CF30CE" w:rsidRPr="00800012" w:rsidRDefault="00CF30CE" w:rsidP="00497FDD">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bookmarkStart w:id="3" w:name="_GoBack"/>
      <w:bookmarkEnd w:id="3"/>
      <w:r w:rsidRPr="00800012">
        <w:rPr>
          <w:rFonts w:ascii="宋体" w:eastAsia="宋体" w:hAnsi="宋体" w:cs="Calibri" w:hint="eastAsia"/>
          <w:kern w:val="2"/>
          <w:sz w:val="18"/>
          <w:szCs w:val="18"/>
        </w:rPr>
        <w:t>进入新的人生阶段：比如结婚、怀孕等</w:t>
      </w:r>
      <w:r w:rsidR="00FB0AC6" w:rsidRPr="00800012">
        <w:rPr>
          <w:rFonts w:ascii="宋体" w:eastAsia="宋体" w:hAnsi="宋体" w:cs="Calibri" w:hint="eastAsia"/>
          <w:kern w:val="2"/>
          <w:sz w:val="18"/>
          <w:szCs w:val="18"/>
        </w:rPr>
        <w:t>(</w:t>
      </w:r>
      <w:r w:rsidR="00FB0AC6" w:rsidRPr="00800012">
        <w:rPr>
          <w:rFonts w:ascii="宋体" w:eastAsia="宋体" w:hAnsi="宋体" w:cs="Calibri" w:hint="eastAsia"/>
          <w:sz w:val="18"/>
          <w:szCs w:val="18"/>
        </w:rPr>
        <w:t>陆新</w:t>
      </w:r>
      <w:r w:rsidR="00FB0AC6" w:rsidRPr="00800012">
        <w:rPr>
          <w:rFonts w:ascii="宋体" w:eastAsia="宋体" w:hAnsi="宋体" w:cs="Calibri" w:hint="eastAsia"/>
          <w:kern w:val="2"/>
          <w:sz w:val="18"/>
          <w:szCs w:val="18"/>
        </w:rPr>
        <w:t>)</w:t>
      </w:r>
    </w:p>
    <w:p w14:paraId="10A10331" w14:textId="71B2FC94" w:rsidR="006D1614" w:rsidRPr="00800012" w:rsidRDefault="006D1614" w:rsidP="006D1614">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展现消极的情绪变化</w:t>
      </w:r>
      <w:r w:rsidR="0091020E">
        <w:rPr>
          <w:rFonts w:ascii="宋体" w:eastAsia="宋体" w:hAnsi="宋体" w:cs="Calibri" w:hint="eastAsia"/>
          <w:kern w:val="2"/>
          <w:sz w:val="18"/>
          <w:szCs w:val="18"/>
        </w:rPr>
        <w:t>，如</w:t>
      </w:r>
      <w:r w:rsidR="0091020E" w:rsidRPr="00800012">
        <w:rPr>
          <w:rFonts w:ascii="宋体" w:eastAsia="宋体" w:hAnsi="宋体" w:cs="Calibri" w:hint="eastAsia"/>
          <w:kern w:val="2"/>
          <w:sz w:val="18"/>
          <w:szCs w:val="18"/>
        </w:rPr>
        <w:t>频繁地对主管</w:t>
      </w:r>
      <w:r w:rsidR="0091020E">
        <w:rPr>
          <w:rFonts w:ascii="宋体" w:eastAsia="宋体" w:hAnsi="宋体" w:cs="Calibri" w:hint="eastAsia"/>
          <w:kern w:val="2"/>
          <w:sz w:val="18"/>
          <w:szCs w:val="18"/>
        </w:rPr>
        <w:t>或公司、工作、团队</w:t>
      </w:r>
      <w:r w:rsidR="0091020E" w:rsidRPr="00800012">
        <w:rPr>
          <w:rFonts w:ascii="宋体" w:eastAsia="宋体" w:hAnsi="宋体" w:cs="Calibri" w:hint="eastAsia"/>
          <w:kern w:val="2"/>
          <w:sz w:val="18"/>
          <w:szCs w:val="18"/>
        </w:rPr>
        <w:t>不满</w:t>
      </w:r>
      <w:r w:rsidRPr="00800012">
        <w:rPr>
          <w:rFonts w:ascii="宋体" w:eastAsia="宋体" w:hAnsi="宋体" w:cs="Calibri" w:hint="eastAsia"/>
          <w:kern w:val="2"/>
          <w:sz w:val="18"/>
          <w:szCs w:val="18"/>
        </w:rPr>
        <w:t>(</w:t>
      </w:r>
      <w:r w:rsidRPr="00800012">
        <w:rPr>
          <w:rFonts w:ascii="宋体" w:eastAsia="宋体" w:hAnsi="宋体" w:cs="Calibri" w:hint="eastAsia"/>
          <w:sz w:val="18"/>
          <w:szCs w:val="18"/>
        </w:rPr>
        <w:t>莉亚</w:t>
      </w:r>
      <w:r w:rsidRPr="00800012">
        <w:rPr>
          <w:rFonts w:ascii="宋体" w:eastAsia="宋体" w:hAnsi="宋体" w:cs="Calibri"/>
          <w:kern w:val="2"/>
          <w:sz w:val="18"/>
          <w:szCs w:val="18"/>
        </w:rPr>
        <w:t>)</w:t>
      </w:r>
    </w:p>
    <w:p w14:paraId="3D87578A" w14:textId="44B333C1" w:rsidR="009D6E65" w:rsidRPr="00800012" w:rsidRDefault="009D6E65" w:rsidP="009D6E65">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更频繁的承担</w:t>
      </w:r>
      <w:r w:rsidR="0091020E">
        <w:rPr>
          <w:rFonts w:ascii="宋体" w:eastAsia="宋体" w:hAnsi="宋体" w:cs="Calibri" w:hint="eastAsia"/>
          <w:sz w:val="18"/>
          <w:szCs w:val="18"/>
        </w:rPr>
        <w:t>更</w:t>
      </w:r>
      <w:r w:rsidRPr="00800012">
        <w:rPr>
          <w:rFonts w:ascii="宋体" w:eastAsia="宋体" w:hAnsi="宋体" w:cs="Calibri" w:hint="eastAsia"/>
          <w:sz w:val="18"/>
          <w:szCs w:val="18"/>
        </w:rPr>
        <w:t>少的工作（陈雨薇）</w:t>
      </w:r>
    </w:p>
    <w:p w14:paraId="6946E094" w14:textId="062304F0" w:rsidR="007C7953" w:rsidRPr="00800012" w:rsidRDefault="00F406F8" w:rsidP="007C7953">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kern w:val="2"/>
          <w:sz w:val="18"/>
          <w:szCs w:val="18"/>
        </w:rPr>
        <w:t>经常缺勤（刘天）</w:t>
      </w:r>
    </w:p>
    <w:p w14:paraId="088117C6" w14:textId="4565626B" w:rsidR="009D6E65" w:rsidRPr="00800012" w:rsidRDefault="009D6E65" w:rsidP="009D6E65">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不愿意参与长期的大项目（董珊）</w:t>
      </w:r>
    </w:p>
    <w:p w14:paraId="6D22ABD6" w14:textId="77777777" w:rsidR="007C7953" w:rsidRPr="00800012" w:rsidRDefault="00FE2E16" w:rsidP="007C7953">
      <w:pPr>
        <w:pStyle w:val="a3"/>
        <w:numPr>
          <w:ilvl w:val="0"/>
          <w:numId w:val="16"/>
        </w:numPr>
        <w:shd w:val="clear" w:color="auto" w:fill="FFFFFF"/>
        <w:spacing w:before="0" w:beforeAutospacing="0" w:after="0" w:afterAutospacing="0"/>
        <w:jc w:val="both"/>
        <w:rPr>
          <w:rFonts w:ascii="宋体" w:eastAsia="宋体" w:hAnsi="宋体" w:cs="Calibri"/>
          <w:kern w:val="2"/>
          <w:sz w:val="18"/>
          <w:szCs w:val="18"/>
        </w:rPr>
      </w:pPr>
      <w:r w:rsidRPr="00800012">
        <w:rPr>
          <w:rFonts w:ascii="宋体" w:eastAsia="宋体" w:hAnsi="宋体" w:cs="Calibri" w:hint="eastAsia"/>
          <w:sz w:val="18"/>
          <w:szCs w:val="18"/>
        </w:rPr>
        <w:t>团队成员意识降低（高天宇）</w:t>
      </w:r>
    </w:p>
    <w:p w14:paraId="085E3B17" w14:textId="77777777" w:rsidR="00FE2E16" w:rsidRPr="00800012" w:rsidRDefault="00FE2E16" w:rsidP="00721B7A">
      <w:pPr>
        <w:widowControl/>
        <w:autoSpaceDE w:val="0"/>
        <w:autoSpaceDN w:val="0"/>
        <w:adjustRightInd w:val="0"/>
        <w:rPr>
          <w:rFonts w:ascii="宋体" w:eastAsia="宋体" w:hAnsi="宋体" w:cs="Calibri"/>
          <w:sz w:val="18"/>
          <w:szCs w:val="18"/>
        </w:rPr>
      </w:pPr>
    </w:p>
    <w:p w14:paraId="6A6B126A" w14:textId="77777777" w:rsidR="00735B13" w:rsidRPr="005B794B" w:rsidRDefault="00735B13" w:rsidP="00735B13">
      <w:pPr>
        <w:widowControl/>
        <w:autoSpaceDE w:val="0"/>
        <w:autoSpaceDN w:val="0"/>
        <w:adjustRightInd w:val="0"/>
        <w:rPr>
          <w:rFonts w:ascii="宋体" w:eastAsia="宋体" w:hAnsi="宋体" w:cs="Calibri"/>
          <w:b/>
          <w:sz w:val="18"/>
          <w:szCs w:val="18"/>
        </w:rPr>
      </w:pPr>
      <w:r w:rsidRPr="005B794B">
        <w:rPr>
          <w:rFonts w:ascii="宋体" w:eastAsia="宋体" w:hAnsi="宋体" w:cs="Calibri" w:hint="eastAsia"/>
          <w:b/>
          <w:sz w:val="18"/>
          <w:szCs w:val="18"/>
        </w:rPr>
        <w:t>反馈：</w:t>
      </w:r>
    </w:p>
    <w:p w14:paraId="28AE5256" w14:textId="2EDB1B70" w:rsidR="00735B13" w:rsidRPr="00800012" w:rsidRDefault="00735B13" w:rsidP="00735B13">
      <w:pPr>
        <w:widowControl/>
        <w:autoSpaceDE w:val="0"/>
        <w:autoSpaceDN w:val="0"/>
        <w:adjustRightInd w:val="0"/>
        <w:rPr>
          <w:rFonts w:ascii="宋体" w:eastAsia="宋体" w:hAnsi="宋体" w:cs="Calibri"/>
          <w:sz w:val="18"/>
          <w:szCs w:val="18"/>
        </w:rPr>
      </w:pPr>
      <w:r>
        <w:rPr>
          <w:rFonts w:ascii="宋体" w:eastAsia="宋体" w:hAnsi="宋体" w:cs="Calibri" w:hint="eastAsia"/>
          <w:sz w:val="18"/>
          <w:szCs w:val="18"/>
        </w:rPr>
        <w:lastRenderedPageBreak/>
        <w:t>谢谢你的回答，你的回答正确</w:t>
      </w:r>
      <w:r w:rsidRPr="00800012">
        <w:rPr>
          <w:rFonts w:ascii="宋体" w:eastAsia="宋体" w:hAnsi="宋体" w:cs="Calibri" w:hint="eastAsia"/>
          <w:sz w:val="18"/>
          <w:szCs w:val="18"/>
        </w:rPr>
        <w:t>。</w:t>
      </w:r>
    </w:p>
    <w:p w14:paraId="42998150" w14:textId="05B4AD38" w:rsidR="00735B13" w:rsidRPr="00800012" w:rsidRDefault="00735B13" w:rsidP="00735B13">
      <w:pPr>
        <w:widowControl/>
        <w:autoSpaceDE w:val="0"/>
        <w:autoSpaceDN w:val="0"/>
        <w:adjustRightInd w:val="0"/>
        <w:rPr>
          <w:rFonts w:ascii="宋体" w:eastAsia="宋体" w:hAnsi="宋体" w:cs="Calibri"/>
          <w:sz w:val="18"/>
          <w:szCs w:val="18"/>
        </w:rPr>
      </w:pPr>
      <w:r>
        <w:rPr>
          <w:rFonts w:ascii="宋体" w:eastAsia="宋体" w:hAnsi="宋体" w:cs="Calibri" w:hint="eastAsia"/>
          <w:sz w:val="18"/>
          <w:szCs w:val="18"/>
        </w:rPr>
        <w:t>谢谢你的回答，你的</w:t>
      </w:r>
      <w:r w:rsidRPr="00800012">
        <w:rPr>
          <w:rFonts w:ascii="宋体" w:eastAsia="宋体" w:hAnsi="宋体" w:cs="Calibri" w:hint="eastAsia"/>
          <w:sz w:val="18"/>
          <w:szCs w:val="18"/>
        </w:rPr>
        <w:t>回答不正确。</w:t>
      </w:r>
      <w:r>
        <w:rPr>
          <w:rFonts w:ascii="宋体" w:eastAsia="宋体" w:hAnsi="宋体" w:cs="Calibri" w:hint="eastAsia"/>
          <w:sz w:val="18"/>
          <w:szCs w:val="18"/>
        </w:rPr>
        <w:t>请查看我们的正确答案</w:t>
      </w:r>
      <w:r w:rsidRPr="00800012">
        <w:rPr>
          <w:rFonts w:ascii="宋体" w:eastAsia="宋体" w:hAnsi="宋体" w:cs="Calibri" w:hint="eastAsia"/>
          <w:sz w:val="18"/>
          <w:szCs w:val="18"/>
        </w:rPr>
        <w:t>。</w:t>
      </w:r>
    </w:p>
    <w:p w14:paraId="36C23FD8" w14:textId="551816BC" w:rsidR="00735B13" w:rsidRPr="00735B13" w:rsidRDefault="00735B13" w:rsidP="00721B7A">
      <w:pPr>
        <w:widowControl/>
        <w:autoSpaceDE w:val="0"/>
        <w:autoSpaceDN w:val="0"/>
        <w:adjustRightInd w:val="0"/>
        <w:rPr>
          <w:rFonts w:ascii="宋体" w:eastAsia="宋体" w:hAnsi="宋体" w:cs="Calibri"/>
          <w:b/>
          <w:sz w:val="18"/>
          <w:szCs w:val="18"/>
        </w:rPr>
      </w:pPr>
    </w:p>
    <w:p w14:paraId="182D1F43" w14:textId="16151593" w:rsidR="00735B13" w:rsidRDefault="00735B13" w:rsidP="00721B7A">
      <w:pPr>
        <w:widowControl/>
        <w:autoSpaceDE w:val="0"/>
        <w:autoSpaceDN w:val="0"/>
        <w:adjustRightInd w:val="0"/>
        <w:rPr>
          <w:rFonts w:ascii="宋体" w:eastAsia="宋体" w:hAnsi="宋体" w:cs="Calibri"/>
          <w:b/>
          <w:sz w:val="18"/>
          <w:szCs w:val="18"/>
        </w:rPr>
      </w:pPr>
    </w:p>
    <w:p w14:paraId="41E95FC6" w14:textId="77777777" w:rsidR="00735B13" w:rsidRPr="00800012" w:rsidRDefault="00735B13" w:rsidP="00721B7A">
      <w:pPr>
        <w:widowControl/>
        <w:autoSpaceDE w:val="0"/>
        <w:autoSpaceDN w:val="0"/>
        <w:adjustRightInd w:val="0"/>
        <w:rPr>
          <w:rFonts w:ascii="宋体" w:eastAsia="宋体" w:hAnsi="宋体" w:cs="Calibri"/>
          <w:b/>
          <w:sz w:val="18"/>
          <w:szCs w:val="18"/>
        </w:rPr>
      </w:pPr>
    </w:p>
    <w:p w14:paraId="649091E3" w14:textId="77777777" w:rsidR="00B84CDA" w:rsidRPr="00800012" w:rsidRDefault="00B84CDA" w:rsidP="00721B7A">
      <w:pPr>
        <w:widowControl/>
        <w:autoSpaceDE w:val="0"/>
        <w:autoSpaceDN w:val="0"/>
        <w:adjustRightInd w:val="0"/>
        <w:rPr>
          <w:rFonts w:ascii="宋体" w:eastAsia="宋体" w:hAnsi="宋体" w:cs="Calibri"/>
          <w:b/>
          <w:sz w:val="18"/>
          <w:szCs w:val="18"/>
        </w:rPr>
      </w:pPr>
    </w:p>
    <w:p w14:paraId="4CA55CA2" w14:textId="77777777" w:rsidR="00572F4B" w:rsidRPr="00800012" w:rsidRDefault="00572F4B" w:rsidP="00572F4B">
      <w:pPr>
        <w:jc w:val="left"/>
        <w:rPr>
          <w:rFonts w:ascii="宋体" w:eastAsia="宋体" w:hAnsi="宋体" w:cs="Calibri"/>
          <w:kern w:val="0"/>
          <w:sz w:val="18"/>
          <w:szCs w:val="18"/>
        </w:rPr>
      </w:pPr>
      <w:r w:rsidRPr="00800012">
        <w:rPr>
          <w:rFonts w:ascii="宋体" w:eastAsia="宋体" w:hAnsi="宋体" w:cs="Calibri" w:hint="eastAsia"/>
          <w:kern w:val="0"/>
          <w:sz w:val="18"/>
          <w:szCs w:val="18"/>
        </w:rPr>
        <w:t>参考资料：</w:t>
      </w:r>
    </w:p>
    <w:p w14:paraId="7EDF84F8" w14:textId="5BFE4FA9" w:rsidR="00572F4B" w:rsidRPr="00800012" w:rsidRDefault="00572F4B" w:rsidP="00572F4B">
      <w:pPr>
        <w:rPr>
          <w:rFonts w:ascii="宋体" w:eastAsia="宋体" w:hAnsi="宋体" w:cs="Calibri"/>
          <w:kern w:val="0"/>
          <w:sz w:val="18"/>
          <w:szCs w:val="18"/>
        </w:rPr>
      </w:pPr>
      <w:r w:rsidRPr="00800012">
        <w:rPr>
          <w:rFonts w:ascii="宋体" w:eastAsia="宋体" w:hAnsi="宋体" w:cs="Calibri" w:hint="eastAsia"/>
          <w:kern w:val="0"/>
          <w:sz w:val="18"/>
          <w:szCs w:val="18"/>
        </w:rPr>
        <w:t>【</w:t>
      </w:r>
      <w:r w:rsidRPr="00800012">
        <w:rPr>
          <w:rFonts w:ascii="宋体" w:eastAsia="宋体" w:hAnsi="宋体" w:cs="Calibri"/>
          <w:kern w:val="0"/>
          <w:sz w:val="18"/>
          <w:szCs w:val="18"/>
        </w:rPr>
        <w:t>1</w:t>
      </w:r>
      <w:r w:rsidRPr="00800012">
        <w:rPr>
          <w:rFonts w:ascii="宋体" w:eastAsia="宋体" w:hAnsi="宋体" w:cs="Calibri" w:hint="eastAsia"/>
          <w:kern w:val="0"/>
          <w:sz w:val="18"/>
          <w:szCs w:val="18"/>
        </w:rPr>
        <w:t>】利·布拉纳姆，王育伟（译）：《留住好员工：揭开员工流失的7大隐秘》，北京：中信出版社</w:t>
      </w:r>
      <w:r w:rsidRPr="00800012">
        <w:rPr>
          <w:rFonts w:ascii="宋体" w:eastAsia="宋体" w:hAnsi="宋体" w:cs="Calibri"/>
          <w:kern w:val="0"/>
          <w:sz w:val="18"/>
          <w:szCs w:val="18"/>
        </w:rPr>
        <w:t xml:space="preserve"> 2017</w:t>
      </w:r>
      <w:r w:rsidRPr="00800012">
        <w:rPr>
          <w:rFonts w:ascii="宋体" w:eastAsia="宋体" w:hAnsi="宋体" w:cs="Calibri" w:hint="eastAsia"/>
          <w:kern w:val="0"/>
          <w:sz w:val="18"/>
          <w:szCs w:val="18"/>
        </w:rPr>
        <w:t>年版</w:t>
      </w:r>
    </w:p>
    <w:p w14:paraId="36DDE9A9" w14:textId="77777777" w:rsidR="001376DE" w:rsidRPr="00800012" w:rsidRDefault="00572F4B" w:rsidP="001376DE">
      <w:pPr>
        <w:rPr>
          <w:rFonts w:ascii="宋体" w:eastAsia="宋体" w:hAnsi="宋体" w:cs="Calibri"/>
          <w:kern w:val="0"/>
          <w:sz w:val="18"/>
          <w:szCs w:val="18"/>
        </w:rPr>
      </w:pPr>
      <w:r w:rsidRPr="00800012">
        <w:rPr>
          <w:rFonts w:ascii="宋体" w:eastAsia="宋体" w:hAnsi="宋体" w:cs="Calibri" w:hint="eastAsia"/>
          <w:kern w:val="0"/>
          <w:sz w:val="18"/>
          <w:szCs w:val="18"/>
        </w:rPr>
        <w:t>【</w:t>
      </w:r>
      <w:r w:rsidRPr="00800012">
        <w:rPr>
          <w:rFonts w:ascii="宋体" w:eastAsia="宋体" w:hAnsi="宋体" w:cs="Calibri"/>
          <w:kern w:val="0"/>
          <w:sz w:val="18"/>
          <w:szCs w:val="18"/>
        </w:rPr>
        <w:t>2</w:t>
      </w:r>
      <w:r w:rsidRPr="00800012">
        <w:rPr>
          <w:rFonts w:ascii="宋体" w:eastAsia="宋体" w:hAnsi="宋体" w:cs="Calibri" w:hint="eastAsia"/>
          <w:kern w:val="0"/>
          <w:sz w:val="18"/>
          <w:szCs w:val="18"/>
        </w:rPr>
        <w:t>】</w:t>
      </w:r>
      <w:r w:rsidR="001376DE" w:rsidRPr="00800012">
        <w:rPr>
          <w:rFonts w:ascii="宋体" w:eastAsia="宋体" w:hAnsi="宋体" w:cs="Calibri" w:hint="eastAsia"/>
          <w:kern w:val="0"/>
          <w:sz w:val="18"/>
          <w:szCs w:val="18"/>
        </w:rPr>
        <w:t>艾莉森·瑞敏，关心员工，明智的领导绝不会把它当小事，哈佛商业评论</w:t>
      </w:r>
      <w:r w:rsidR="001376DE" w:rsidRPr="00800012">
        <w:rPr>
          <w:rFonts w:ascii="宋体" w:eastAsia="宋体" w:hAnsi="宋体" w:cs="Calibri"/>
          <w:kern w:val="0"/>
          <w:sz w:val="18"/>
          <w:szCs w:val="18"/>
        </w:rPr>
        <w:t xml:space="preserve"> 2018</w:t>
      </w:r>
      <w:r w:rsidR="001376DE" w:rsidRPr="00800012">
        <w:rPr>
          <w:rFonts w:ascii="宋体" w:eastAsia="宋体" w:hAnsi="宋体" w:cs="Calibri" w:hint="eastAsia"/>
          <w:kern w:val="0"/>
          <w:sz w:val="18"/>
          <w:szCs w:val="18"/>
        </w:rPr>
        <w:t>年3月2</w:t>
      </w:r>
      <w:r w:rsidR="001376DE" w:rsidRPr="00800012">
        <w:rPr>
          <w:rFonts w:ascii="宋体" w:eastAsia="宋体" w:hAnsi="宋体" w:cs="Calibri"/>
          <w:kern w:val="0"/>
          <w:sz w:val="18"/>
          <w:szCs w:val="18"/>
        </w:rPr>
        <w:t>8</w:t>
      </w:r>
      <w:r w:rsidR="001376DE" w:rsidRPr="00800012">
        <w:rPr>
          <w:rFonts w:ascii="宋体" w:eastAsia="宋体" w:hAnsi="宋体" w:cs="Calibri" w:hint="eastAsia"/>
          <w:kern w:val="0"/>
          <w:sz w:val="18"/>
          <w:szCs w:val="18"/>
        </w:rPr>
        <w:t>日，</w:t>
      </w:r>
      <w:r w:rsidR="001376DE" w:rsidRPr="00800012">
        <w:rPr>
          <w:rFonts w:ascii="宋体" w:eastAsia="宋体" w:hAnsi="宋体" w:cs="Calibri"/>
          <w:kern w:val="0"/>
          <w:sz w:val="18"/>
          <w:szCs w:val="18"/>
        </w:rPr>
        <w:t>http://www.hbrchina.org/2018-03-28/5931.html</w:t>
      </w:r>
    </w:p>
    <w:p w14:paraId="5FA1E015" w14:textId="77777777" w:rsidR="001376DE" w:rsidRPr="00800012" w:rsidRDefault="00572F4B" w:rsidP="001376DE">
      <w:pPr>
        <w:pStyle w:val="af3"/>
        <w:rPr>
          <w:rFonts w:ascii="宋体" w:eastAsia="宋体" w:hAnsi="宋体" w:cs="Calibri"/>
          <w:kern w:val="0"/>
        </w:rPr>
      </w:pPr>
      <w:r w:rsidRPr="00800012">
        <w:rPr>
          <w:rFonts w:ascii="宋体" w:eastAsia="宋体" w:hAnsi="宋体" w:cs="Calibri" w:hint="eastAsia"/>
          <w:kern w:val="0"/>
        </w:rPr>
        <w:t>【</w:t>
      </w:r>
      <w:r w:rsidRPr="00800012">
        <w:rPr>
          <w:rFonts w:ascii="宋体" w:eastAsia="宋体" w:hAnsi="宋体" w:cs="Calibri"/>
          <w:kern w:val="0"/>
        </w:rPr>
        <w:t>3</w:t>
      </w:r>
      <w:r w:rsidRPr="00800012">
        <w:rPr>
          <w:rFonts w:ascii="宋体" w:eastAsia="宋体" w:hAnsi="宋体" w:cs="Calibri" w:hint="eastAsia"/>
          <w:kern w:val="0"/>
        </w:rPr>
        <w:t>】</w:t>
      </w:r>
      <w:r w:rsidR="001376DE" w:rsidRPr="00800012">
        <w:rPr>
          <w:rFonts w:ascii="宋体" w:eastAsia="宋体" w:hAnsi="宋体" w:cs="Calibri"/>
          <w:kern w:val="0"/>
        </w:rPr>
        <w:t xml:space="preserve">13 Signs that someone is about to Quit, according to research, by Timothy M. Gardner and Peter W. </w:t>
      </w:r>
      <w:proofErr w:type="spellStart"/>
      <w:r w:rsidR="001376DE" w:rsidRPr="00800012">
        <w:rPr>
          <w:rFonts w:ascii="宋体" w:eastAsia="宋体" w:hAnsi="宋体" w:cs="Calibri"/>
          <w:kern w:val="0"/>
        </w:rPr>
        <w:t>Hom</w:t>
      </w:r>
      <w:proofErr w:type="spellEnd"/>
      <w:r w:rsidR="001376DE" w:rsidRPr="00800012">
        <w:rPr>
          <w:rFonts w:ascii="宋体" w:eastAsia="宋体" w:hAnsi="宋体" w:cs="Calibri"/>
          <w:kern w:val="0"/>
        </w:rPr>
        <w:t>, October 20, 2016, Harvard Business Review.</w:t>
      </w:r>
    </w:p>
    <w:p w14:paraId="291E7CBB" w14:textId="408109E8" w:rsidR="00361660" w:rsidRPr="00800012" w:rsidRDefault="00361660" w:rsidP="00CD40C7">
      <w:pPr>
        <w:jc w:val="left"/>
        <w:rPr>
          <w:rFonts w:ascii="宋体" w:eastAsia="宋体" w:hAnsi="宋体" w:cs="Calibri"/>
          <w:sz w:val="18"/>
          <w:szCs w:val="18"/>
        </w:rPr>
      </w:pPr>
    </w:p>
    <w:sectPr w:rsidR="00361660" w:rsidRPr="00800012" w:rsidSect="002A7134">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B7E9B" w14:textId="77777777" w:rsidR="008247EF" w:rsidRDefault="008247EF" w:rsidP="001C511B">
      <w:r>
        <w:separator/>
      </w:r>
    </w:p>
  </w:endnote>
  <w:endnote w:type="continuationSeparator" w:id="0">
    <w:p w14:paraId="50422BB4" w14:textId="77777777" w:rsidR="008247EF" w:rsidRDefault="008247EF" w:rsidP="001C5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ingFang SC">
    <w:charset w:val="86"/>
    <w:family w:val="swiss"/>
    <w:pitch w:val="variable"/>
    <w:sig w:usb0="A00002FF" w:usb1="7ACFFDFB" w:usb2="00000016" w:usb3="00000000" w:csb0="001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3BD14" w14:textId="77777777" w:rsidR="008247EF" w:rsidRDefault="008247EF" w:rsidP="001C511B">
      <w:r>
        <w:separator/>
      </w:r>
    </w:p>
  </w:footnote>
  <w:footnote w:type="continuationSeparator" w:id="0">
    <w:p w14:paraId="73F6D738" w14:textId="77777777" w:rsidR="008247EF" w:rsidRDefault="008247EF" w:rsidP="001C511B">
      <w:r>
        <w:continuationSeparator/>
      </w:r>
    </w:p>
  </w:footnote>
  <w:footnote w:id="1">
    <w:p w14:paraId="24AED2D1" w14:textId="1D0D5FCF" w:rsidR="006B4CD8" w:rsidRPr="00572F4B" w:rsidRDefault="006B4CD8">
      <w:pPr>
        <w:pStyle w:val="af3"/>
      </w:pPr>
      <w:r>
        <w:rPr>
          <w:rStyle w:val="af5"/>
        </w:rPr>
        <w:footnoteRef/>
      </w:r>
      <w:r>
        <w:t xml:space="preserve"> </w:t>
      </w:r>
      <w:r>
        <w:rPr>
          <w:rFonts w:hint="eastAsia"/>
        </w:rPr>
        <w:t>数据来自《留住好员工：解开员工流失的7大隐秘》，利</w:t>
      </w:r>
      <w:r w:rsidRPr="00572F4B">
        <w:rPr>
          <w:rFonts w:ascii="宋体" w:eastAsia="宋体" w:hAnsi="宋体" w:cs="Arial" w:hint="eastAsia"/>
          <w:color w:val="333333"/>
        </w:rPr>
        <w:t>·</w:t>
      </w:r>
      <w:r>
        <w:rPr>
          <w:rFonts w:ascii="Arial" w:hAnsi="Arial" w:cs="Arial" w:hint="eastAsia"/>
          <w:color w:val="333333"/>
        </w:rPr>
        <w:t>布拉纳姆</w:t>
      </w:r>
      <w:r w:rsidRPr="00572F4B">
        <w:rPr>
          <w:rFonts w:ascii="Arial" w:hAnsi="Arial" w:cs="Arial" w:hint="eastAsia"/>
          <w:color w:val="333333"/>
        </w:rPr>
        <w:t>，</w:t>
      </w:r>
      <w:r>
        <w:rPr>
          <w:rFonts w:ascii="Arial" w:hAnsi="Arial" w:cs="Arial" w:hint="eastAsia"/>
          <w:color w:val="333333"/>
        </w:rPr>
        <w:t>中信出版社，</w:t>
      </w:r>
      <w:r>
        <w:rPr>
          <w:rFonts w:ascii="Arial" w:hAnsi="Arial" w:cs="Arial" w:hint="eastAsia"/>
          <w:color w:val="333333"/>
        </w:rPr>
        <w:t>2</w:t>
      </w:r>
      <w:r>
        <w:rPr>
          <w:rFonts w:ascii="Arial" w:hAnsi="Arial" w:cs="Arial"/>
          <w:color w:val="333333"/>
        </w:rPr>
        <w:t>017</w:t>
      </w:r>
      <w:r>
        <w:rPr>
          <w:rFonts w:ascii="Arial" w:hAnsi="Arial" w:cs="Arial" w:hint="eastAsia"/>
          <w:color w:val="333333"/>
        </w:rPr>
        <w:t>年版，</w:t>
      </w:r>
      <w:r>
        <w:rPr>
          <w:rFonts w:ascii="Arial" w:hAnsi="Arial" w:cs="Arial" w:hint="eastAsia"/>
          <w:color w:val="333333"/>
        </w:rPr>
        <w:t xml:space="preserve"> </w:t>
      </w:r>
      <w:r>
        <w:rPr>
          <w:rFonts w:ascii="Arial" w:hAnsi="Arial" w:cs="Arial"/>
          <w:color w:val="333333"/>
        </w:rPr>
        <w:t>P6</w:t>
      </w:r>
    </w:p>
  </w:footnote>
  <w:footnote w:id="2">
    <w:p w14:paraId="4353BEC2" w14:textId="435A1209" w:rsidR="006B4CD8" w:rsidRDefault="006B4CD8">
      <w:pPr>
        <w:pStyle w:val="af3"/>
      </w:pPr>
      <w:r>
        <w:rPr>
          <w:rStyle w:val="af5"/>
        </w:rPr>
        <w:footnoteRef/>
      </w:r>
      <w:r>
        <w:t xml:space="preserve"> </w:t>
      </w:r>
      <w:bookmarkStart w:id="1" w:name="_Hlk518373428"/>
      <w:r>
        <w:rPr>
          <w:rFonts w:hint="eastAsia"/>
        </w:rPr>
        <w:t>1</w:t>
      </w:r>
      <w:r>
        <w:t>3 Signs that someone is about to Quit, according to research, by Timothy M. Gardner and P</w:t>
      </w:r>
      <w:r>
        <w:rPr>
          <w:rFonts w:hint="eastAsia"/>
        </w:rPr>
        <w:t>e</w:t>
      </w:r>
      <w:r>
        <w:t xml:space="preserve">ter W. </w:t>
      </w:r>
      <w:proofErr w:type="spellStart"/>
      <w:r>
        <w:t>Hom</w:t>
      </w:r>
      <w:proofErr w:type="spellEnd"/>
      <w:r>
        <w:t>, October 20, 2016, Harvard Business Review.</w:t>
      </w:r>
      <w:bookmarkEnd w:id="1"/>
    </w:p>
  </w:footnote>
  <w:footnote w:id="3">
    <w:p w14:paraId="711895B4" w14:textId="51AFF4B7" w:rsidR="006B4CD8" w:rsidRDefault="006B4CD8" w:rsidP="00572F4B">
      <w:r>
        <w:rPr>
          <w:rStyle w:val="af5"/>
        </w:rPr>
        <w:footnoteRef/>
      </w:r>
      <w:r w:rsidRPr="00572F4B">
        <w:rPr>
          <w:sz w:val="18"/>
          <w:szCs w:val="18"/>
        </w:rPr>
        <w:t xml:space="preserve"> </w:t>
      </w:r>
      <w:r w:rsidRPr="00572F4B">
        <w:rPr>
          <w:rFonts w:hint="eastAsia"/>
          <w:sz w:val="18"/>
          <w:szCs w:val="18"/>
        </w:rPr>
        <w:t>艾莉森</w:t>
      </w:r>
      <w:r w:rsidRPr="00572F4B">
        <w:rPr>
          <w:rFonts w:ascii="宋体" w:eastAsia="宋体" w:hAnsi="宋体" w:cs="Arial" w:hint="eastAsia"/>
          <w:color w:val="333333"/>
          <w:sz w:val="18"/>
          <w:szCs w:val="18"/>
        </w:rPr>
        <w:t>·</w:t>
      </w:r>
      <w:r w:rsidRPr="00572F4B">
        <w:rPr>
          <w:rFonts w:ascii="Arial" w:hAnsi="Arial" w:cs="Arial" w:hint="eastAsia"/>
          <w:color w:val="333333"/>
          <w:sz w:val="18"/>
          <w:szCs w:val="18"/>
        </w:rPr>
        <w:t>瑞敏，</w:t>
      </w:r>
      <w:r w:rsidRPr="00572F4B">
        <w:rPr>
          <w:rFonts w:hint="eastAsia"/>
          <w:sz w:val="18"/>
          <w:szCs w:val="18"/>
        </w:rPr>
        <w:t>关心员工，明智的领导绝不会把它当小事，哈佛商业评论</w:t>
      </w:r>
      <w:r w:rsidRPr="00572F4B">
        <w:rPr>
          <w:sz w:val="18"/>
          <w:szCs w:val="18"/>
        </w:rPr>
        <w:t xml:space="preserve"> 2018</w:t>
      </w:r>
      <w:r w:rsidRPr="00572F4B">
        <w:rPr>
          <w:rFonts w:hint="eastAsia"/>
          <w:sz w:val="18"/>
          <w:szCs w:val="18"/>
        </w:rPr>
        <w:t>年3月2</w:t>
      </w:r>
      <w:r w:rsidRPr="00572F4B">
        <w:rPr>
          <w:sz w:val="18"/>
          <w:szCs w:val="18"/>
        </w:rPr>
        <w:t>8</w:t>
      </w:r>
      <w:r w:rsidRPr="00572F4B">
        <w:rPr>
          <w:rFonts w:hint="eastAsia"/>
          <w:sz w:val="18"/>
          <w:szCs w:val="18"/>
        </w:rPr>
        <w:t>日，</w:t>
      </w:r>
      <w:r w:rsidRPr="00572F4B">
        <w:rPr>
          <w:sz w:val="18"/>
          <w:szCs w:val="18"/>
        </w:rPr>
        <w:t>http://www.hbrchina.org/2018-03-28/5931.html</w:t>
      </w:r>
    </w:p>
    <w:p w14:paraId="4AD1895B" w14:textId="65E3256B" w:rsidR="006B4CD8" w:rsidRPr="00572F4B" w:rsidRDefault="006B4CD8">
      <w:pPr>
        <w:pStyle w:val="af3"/>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7AE3A3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A51A95"/>
    <w:multiLevelType w:val="hybridMultilevel"/>
    <w:tmpl w:val="2F46D962"/>
    <w:lvl w:ilvl="0" w:tplc="FF5E4E7E">
      <w:start w:val="1"/>
      <w:numFmt w:val="upperLetter"/>
      <w:lvlText w:val="%1."/>
      <w:lvlJc w:val="left"/>
      <w:pPr>
        <w:ind w:left="360" w:hanging="360"/>
      </w:pPr>
      <w:rPr>
        <w:rFonts w:ascii="宋体" w:eastAsia="宋体" w:hAnsi="宋体" w:cs="Calibri"/>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4E6344"/>
    <w:multiLevelType w:val="hybridMultilevel"/>
    <w:tmpl w:val="D17C13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9354064"/>
    <w:multiLevelType w:val="hybridMultilevel"/>
    <w:tmpl w:val="150CD0C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B1C3C09"/>
    <w:multiLevelType w:val="hybridMultilevel"/>
    <w:tmpl w:val="D764B93E"/>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48E3C11"/>
    <w:multiLevelType w:val="hybridMultilevel"/>
    <w:tmpl w:val="1F0A4D54"/>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6DE03BE"/>
    <w:multiLevelType w:val="hybridMultilevel"/>
    <w:tmpl w:val="8BCA34DC"/>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7804427"/>
    <w:multiLevelType w:val="hybridMultilevel"/>
    <w:tmpl w:val="BFA6FCC0"/>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84C4AA7"/>
    <w:multiLevelType w:val="hybridMultilevel"/>
    <w:tmpl w:val="521A27B4"/>
    <w:lvl w:ilvl="0" w:tplc="04090003">
      <w:start w:val="1"/>
      <w:numFmt w:val="bullet"/>
      <w:lvlText w:val="o"/>
      <w:lvlJc w:val="left"/>
      <w:pPr>
        <w:ind w:left="480" w:hanging="480"/>
      </w:pPr>
      <w:rPr>
        <w:rFonts w:ascii="Courier New" w:hAnsi="Courier New"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87032FF"/>
    <w:multiLevelType w:val="hybridMultilevel"/>
    <w:tmpl w:val="512EB5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95B61E8"/>
    <w:multiLevelType w:val="hybridMultilevel"/>
    <w:tmpl w:val="9684C9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A416311"/>
    <w:multiLevelType w:val="hybridMultilevel"/>
    <w:tmpl w:val="800CCEF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E8D309F"/>
    <w:multiLevelType w:val="hybridMultilevel"/>
    <w:tmpl w:val="F8209964"/>
    <w:lvl w:ilvl="0" w:tplc="04090003">
      <w:start w:val="1"/>
      <w:numFmt w:val="bullet"/>
      <w:lvlText w:val="o"/>
      <w:lvlJc w:val="left"/>
      <w:pPr>
        <w:ind w:left="480" w:hanging="480"/>
      </w:pPr>
      <w:rPr>
        <w:rFonts w:ascii="Courier New" w:hAnsi="Courier New"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EEF64BC"/>
    <w:multiLevelType w:val="hybridMultilevel"/>
    <w:tmpl w:val="945055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1061424"/>
    <w:multiLevelType w:val="hybridMultilevel"/>
    <w:tmpl w:val="DBE21238"/>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1D34E5A"/>
    <w:multiLevelType w:val="hybridMultilevel"/>
    <w:tmpl w:val="18643854"/>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E912F72"/>
    <w:multiLevelType w:val="hybridMultilevel"/>
    <w:tmpl w:val="E8F80682"/>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F0E5CDB"/>
    <w:multiLevelType w:val="hybridMultilevel"/>
    <w:tmpl w:val="2F54F7CA"/>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9C3EBD"/>
    <w:multiLevelType w:val="hybridMultilevel"/>
    <w:tmpl w:val="1368D2B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7502D7E"/>
    <w:multiLevelType w:val="hybridMultilevel"/>
    <w:tmpl w:val="08AAA22E"/>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90F2A40"/>
    <w:multiLevelType w:val="hybridMultilevel"/>
    <w:tmpl w:val="14A08D86"/>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A064683"/>
    <w:multiLevelType w:val="hybridMultilevel"/>
    <w:tmpl w:val="827682F0"/>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DAD597B"/>
    <w:multiLevelType w:val="hybridMultilevel"/>
    <w:tmpl w:val="391A16C0"/>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E3543B0"/>
    <w:multiLevelType w:val="hybridMultilevel"/>
    <w:tmpl w:val="EEA280D2"/>
    <w:lvl w:ilvl="0" w:tplc="04090003">
      <w:start w:val="1"/>
      <w:numFmt w:val="bullet"/>
      <w:lvlText w:val="o"/>
      <w:lvlJc w:val="left"/>
      <w:pPr>
        <w:ind w:left="420" w:hanging="420"/>
      </w:pPr>
      <w:rPr>
        <w:rFonts w:ascii="Courier New" w:hAnsi="Courier New"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EFC7757"/>
    <w:multiLevelType w:val="hybridMultilevel"/>
    <w:tmpl w:val="25A0D5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077460C"/>
    <w:multiLevelType w:val="hybridMultilevel"/>
    <w:tmpl w:val="409AAF10"/>
    <w:lvl w:ilvl="0" w:tplc="D94E45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5174533"/>
    <w:multiLevelType w:val="hybridMultilevel"/>
    <w:tmpl w:val="6B10B5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9"/>
  </w:num>
  <w:num w:numId="2">
    <w:abstractNumId w:val="1"/>
  </w:num>
  <w:num w:numId="3">
    <w:abstractNumId w:val="2"/>
  </w:num>
  <w:num w:numId="4">
    <w:abstractNumId w:val="3"/>
  </w:num>
  <w:num w:numId="5">
    <w:abstractNumId w:val="4"/>
  </w:num>
  <w:num w:numId="6">
    <w:abstractNumId w:val="30"/>
  </w:num>
  <w:num w:numId="7">
    <w:abstractNumId w:val="6"/>
  </w:num>
  <w:num w:numId="8">
    <w:abstractNumId w:val="17"/>
  </w:num>
  <w:num w:numId="9">
    <w:abstractNumId w:val="15"/>
  </w:num>
  <w:num w:numId="10">
    <w:abstractNumId w:val="22"/>
  </w:num>
  <w:num w:numId="11">
    <w:abstractNumId w:val="13"/>
  </w:num>
  <w:num w:numId="12">
    <w:abstractNumId w:val="14"/>
  </w:num>
  <w:num w:numId="13">
    <w:abstractNumId w:val="28"/>
  </w:num>
  <w:num w:numId="14">
    <w:abstractNumId w:val="0"/>
  </w:num>
  <w:num w:numId="15">
    <w:abstractNumId w:val="7"/>
  </w:num>
  <w:num w:numId="16">
    <w:abstractNumId w:val="5"/>
  </w:num>
  <w:num w:numId="17">
    <w:abstractNumId w:val="20"/>
  </w:num>
  <w:num w:numId="18">
    <w:abstractNumId w:val="11"/>
  </w:num>
  <w:num w:numId="19">
    <w:abstractNumId w:val="12"/>
  </w:num>
  <w:num w:numId="20">
    <w:abstractNumId w:val="16"/>
  </w:num>
  <w:num w:numId="21">
    <w:abstractNumId w:val="26"/>
  </w:num>
  <w:num w:numId="22">
    <w:abstractNumId w:val="24"/>
  </w:num>
  <w:num w:numId="23">
    <w:abstractNumId w:val="21"/>
  </w:num>
  <w:num w:numId="24">
    <w:abstractNumId w:val="23"/>
  </w:num>
  <w:num w:numId="25">
    <w:abstractNumId w:val="10"/>
  </w:num>
  <w:num w:numId="26">
    <w:abstractNumId w:val="19"/>
  </w:num>
  <w:num w:numId="27">
    <w:abstractNumId w:val="25"/>
  </w:num>
  <w:num w:numId="28">
    <w:abstractNumId w:val="27"/>
  </w:num>
  <w:num w:numId="29">
    <w:abstractNumId w:val="9"/>
  </w:num>
  <w:num w:numId="30">
    <w:abstractNumId w:val="18"/>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40C7"/>
    <w:rsid w:val="00005A35"/>
    <w:rsid w:val="00006F23"/>
    <w:rsid w:val="0001225C"/>
    <w:rsid w:val="00022CA2"/>
    <w:rsid w:val="00024BA0"/>
    <w:rsid w:val="000250FA"/>
    <w:rsid w:val="00027932"/>
    <w:rsid w:val="00034D0D"/>
    <w:rsid w:val="00042F02"/>
    <w:rsid w:val="00043598"/>
    <w:rsid w:val="00045290"/>
    <w:rsid w:val="00045C39"/>
    <w:rsid w:val="000522A1"/>
    <w:rsid w:val="00052D7B"/>
    <w:rsid w:val="000530A3"/>
    <w:rsid w:val="00053841"/>
    <w:rsid w:val="000602C5"/>
    <w:rsid w:val="00061A44"/>
    <w:rsid w:val="00062A64"/>
    <w:rsid w:val="00063F76"/>
    <w:rsid w:val="00063FB2"/>
    <w:rsid w:val="000735F9"/>
    <w:rsid w:val="00073E55"/>
    <w:rsid w:val="00077A28"/>
    <w:rsid w:val="000800AF"/>
    <w:rsid w:val="00081D28"/>
    <w:rsid w:val="00082FD1"/>
    <w:rsid w:val="0008321B"/>
    <w:rsid w:val="00096FEC"/>
    <w:rsid w:val="000A1B87"/>
    <w:rsid w:val="000B2CE7"/>
    <w:rsid w:val="000B59B7"/>
    <w:rsid w:val="000B635D"/>
    <w:rsid w:val="000E0019"/>
    <w:rsid w:val="000E3875"/>
    <w:rsid w:val="000E55B7"/>
    <w:rsid w:val="000F0B8B"/>
    <w:rsid w:val="000F0DEE"/>
    <w:rsid w:val="000F6B8E"/>
    <w:rsid w:val="00101233"/>
    <w:rsid w:val="00107E2A"/>
    <w:rsid w:val="001119FB"/>
    <w:rsid w:val="001128BE"/>
    <w:rsid w:val="00116906"/>
    <w:rsid w:val="00117B0F"/>
    <w:rsid w:val="00120634"/>
    <w:rsid w:val="00123137"/>
    <w:rsid w:val="00126B2D"/>
    <w:rsid w:val="00126C70"/>
    <w:rsid w:val="001309C7"/>
    <w:rsid w:val="001376DE"/>
    <w:rsid w:val="00137981"/>
    <w:rsid w:val="00140D33"/>
    <w:rsid w:val="001423D4"/>
    <w:rsid w:val="00147FA1"/>
    <w:rsid w:val="00150859"/>
    <w:rsid w:val="001528ED"/>
    <w:rsid w:val="0015314E"/>
    <w:rsid w:val="001570F2"/>
    <w:rsid w:val="00165C86"/>
    <w:rsid w:val="00171F2E"/>
    <w:rsid w:val="001726D9"/>
    <w:rsid w:val="00182F05"/>
    <w:rsid w:val="001872E5"/>
    <w:rsid w:val="001A7549"/>
    <w:rsid w:val="001B1E15"/>
    <w:rsid w:val="001B2A6D"/>
    <w:rsid w:val="001B6BD7"/>
    <w:rsid w:val="001B7392"/>
    <w:rsid w:val="001C511B"/>
    <w:rsid w:val="001D0272"/>
    <w:rsid w:val="001D0B98"/>
    <w:rsid w:val="001E3C5A"/>
    <w:rsid w:val="001E5E61"/>
    <w:rsid w:val="001F579A"/>
    <w:rsid w:val="001F5C68"/>
    <w:rsid w:val="001F69C6"/>
    <w:rsid w:val="0020088C"/>
    <w:rsid w:val="00202177"/>
    <w:rsid w:val="00205807"/>
    <w:rsid w:val="002076B0"/>
    <w:rsid w:val="00212D46"/>
    <w:rsid w:val="00213338"/>
    <w:rsid w:val="00215AC7"/>
    <w:rsid w:val="00217D25"/>
    <w:rsid w:val="00222FEF"/>
    <w:rsid w:val="002269A6"/>
    <w:rsid w:val="002327ED"/>
    <w:rsid w:val="002427BE"/>
    <w:rsid w:val="002461BD"/>
    <w:rsid w:val="00252720"/>
    <w:rsid w:val="00252FCD"/>
    <w:rsid w:val="002570E7"/>
    <w:rsid w:val="0026752B"/>
    <w:rsid w:val="002803B3"/>
    <w:rsid w:val="0029557B"/>
    <w:rsid w:val="002970C0"/>
    <w:rsid w:val="002975F0"/>
    <w:rsid w:val="002A4656"/>
    <w:rsid w:val="002A7134"/>
    <w:rsid w:val="002B04A4"/>
    <w:rsid w:val="002B0CFE"/>
    <w:rsid w:val="002B69B4"/>
    <w:rsid w:val="002C1CBB"/>
    <w:rsid w:val="002D1B68"/>
    <w:rsid w:val="002D206E"/>
    <w:rsid w:val="002D4F56"/>
    <w:rsid w:val="002D58D7"/>
    <w:rsid w:val="00302085"/>
    <w:rsid w:val="00303F7C"/>
    <w:rsid w:val="00307DA9"/>
    <w:rsid w:val="00317E58"/>
    <w:rsid w:val="00327787"/>
    <w:rsid w:val="0033193F"/>
    <w:rsid w:val="0034342B"/>
    <w:rsid w:val="003504B7"/>
    <w:rsid w:val="003570E7"/>
    <w:rsid w:val="00361390"/>
    <w:rsid w:val="00361660"/>
    <w:rsid w:val="0037208D"/>
    <w:rsid w:val="00380D9F"/>
    <w:rsid w:val="003817B7"/>
    <w:rsid w:val="00383FE4"/>
    <w:rsid w:val="00384AC6"/>
    <w:rsid w:val="00385723"/>
    <w:rsid w:val="00387E95"/>
    <w:rsid w:val="003A0C6A"/>
    <w:rsid w:val="003B1AAA"/>
    <w:rsid w:val="003B6809"/>
    <w:rsid w:val="003B6C7A"/>
    <w:rsid w:val="003C2951"/>
    <w:rsid w:val="003C3208"/>
    <w:rsid w:val="003C3CE6"/>
    <w:rsid w:val="003D2AAD"/>
    <w:rsid w:val="003D5F84"/>
    <w:rsid w:val="003E5518"/>
    <w:rsid w:val="003F180A"/>
    <w:rsid w:val="003F6597"/>
    <w:rsid w:val="00401662"/>
    <w:rsid w:val="004039B6"/>
    <w:rsid w:val="00405460"/>
    <w:rsid w:val="0041080B"/>
    <w:rsid w:val="004203D9"/>
    <w:rsid w:val="0042384A"/>
    <w:rsid w:val="00423BF0"/>
    <w:rsid w:val="00427905"/>
    <w:rsid w:val="004302B5"/>
    <w:rsid w:val="00433B6A"/>
    <w:rsid w:val="00436154"/>
    <w:rsid w:val="004413EA"/>
    <w:rsid w:val="004418F8"/>
    <w:rsid w:val="00450060"/>
    <w:rsid w:val="00457360"/>
    <w:rsid w:val="004573C5"/>
    <w:rsid w:val="0047530D"/>
    <w:rsid w:val="00475572"/>
    <w:rsid w:val="00476FAA"/>
    <w:rsid w:val="00477E18"/>
    <w:rsid w:val="00480E75"/>
    <w:rsid w:val="004932EB"/>
    <w:rsid w:val="00497FDD"/>
    <w:rsid w:val="004A06C9"/>
    <w:rsid w:val="004A0F32"/>
    <w:rsid w:val="004A2B13"/>
    <w:rsid w:val="004A327F"/>
    <w:rsid w:val="004A6809"/>
    <w:rsid w:val="004A7637"/>
    <w:rsid w:val="004A7C9A"/>
    <w:rsid w:val="004B0E33"/>
    <w:rsid w:val="004B6A71"/>
    <w:rsid w:val="004C6205"/>
    <w:rsid w:val="004D5D00"/>
    <w:rsid w:val="004D5D3F"/>
    <w:rsid w:val="004D7ADA"/>
    <w:rsid w:val="004E59F6"/>
    <w:rsid w:val="004E7C81"/>
    <w:rsid w:val="004F1302"/>
    <w:rsid w:val="004F262E"/>
    <w:rsid w:val="004F7832"/>
    <w:rsid w:val="0050377B"/>
    <w:rsid w:val="00506E75"/>
    <w:rsid w:val="00516B69"/>
    <w:rsid w:val="005274BF"/>
    <w:rsid w:val="00533080"/>
    <w:rsid w:val="00537D7C"/>
    <w:rsid w:val="005441E2"/>
    <w:rsid w:val="0054710B"/>
    <w:rsid w:val="005516E3"/>
    <w:rsid w:val="00553BC9"/>
    <w:rsid w:val="005572DA"/>
    <w:rsid w:val="00560506"/>
    <w:rsid w:val="00560F46"/>
    <w:rsid w:val="005621CA"/>
    <w:rsid w:val="005645C8"/>
    <w:rsid w:val="00567104"/>
    <w:rsid w:val="00571321"/>
    <w:rsid w:val="00572F4B"/>
    <w:rsid w:val="00575D8B"/>
    <w:rsid w:val="00580BD5"/>
    <w:rsid w:val="00585283"/>
    <w:rsid w:val="00594A1D"/>
    <w:rsid w:val="00596BE4"/>
    <w:rsid w:val="005A4492"/>
    <w:rsid w:val="005B2D0A"/>
    <w:rsid w:val="005B56A3"/>
    <w:rsid w:val="005B5874"/>
    <w:rsid w:val="005B6505"/>
    <w:rsid w:val="005B66AE"/>
    <w:rsid w:val="005B7277"/>
    <w:rsid w:val="005B794B"/>
    <w:rsid w:val="005B7984"/>
    <w:rsid w:val="005C0D27"/>
    <w:rsid w:val="005C0E43"/>
    <w:rsid w:val="005C2441"/>
    <w:rsid w:val="005D0056"/>
    <w:rsid w:val="005D1789"/>
    <w:rsid w:val="005E61F4"/>
    <w:rsid w:val="005E7F4D"/>
    <w:rsid w:val="005F03E8"/>
    <w:rsid w:val="005F06C5"/>
    <w:rsid w:val="005F3676"/>
    <w:rsid w:val="00600392"/>
    <w:rsid w:val="0061088A"/>
    <w:rsid w:val="00614319"/>
    <w:rsid w:val="00614CD6"/>
    <w:rsid w:val="00616681"/>
    <w:rsid w:val="006168D4"/>
    <w:rsid w:val="00617AF6"/>
    <w:rsid w:val="00617E26"/>
    <w:rsid w:val="00624E8E"/>
    <w:rsid w:val="00625E12"/>
    <w:rsid w:val="00627580"/>
    <w:rsid w:val="0063038D"/>
    <w:rsid w:val="006303E3"/>
    <w:rsid w:val="00630E00"/>
    <w:rsid w:val="00637040"/>
    <w:rsid w:val="00643AFD"/>
    <w:rsid w:val="00645334"/>
    <w:rsid w:val="006531EC"/>
    <w:rsid w:val="0065673D"/>
    <w:rsid w:val="00656951"/>
    <w:rsid w:val="006621D4"/>
    <w:rsid w:val="006626F5"/>
    <w:rsid w:val="006647B4"/>
    <w:rsid w:val="00664C13"/>
    <w:rsid w:val="00664F15"/>
    <w:rsid w:val="0066703B"/>
    <w:rsid w:val="006730E5"/>
    <w:rsid w:val="006756F2"/>
    <w:rsid w:val="00682E47"/>
    <w:rsid w:val="0068347E"/>
    <w:rsid w:val="00684837"/>
    <w:rsid w:val="00687E4A"/>
    <w:rsid w:val="006956A1"/>
    <w:rsid w:val="006A301C"/>
    <w:rsid w:val="006A49C2"/>
    <w:rsid w:val="006A5E6A"/>
    <w:rsid w:val="006B0080"/>
    <w:rsid w:val="006B022A"/>
    <w:rsid w:val="006B31E2"/>
    <w:rsid w:val="006B4CD8"/>
    <w:rsid w:val="006C4A85"/>
    <w:rsid w:val="006C5DE7"/>
    <w:rsid w:val="006C79B7"/>
    <w:rsid w:val="006D01F3"/>
    <w:rsid w:val="006D1614"/>
    <w:rsid w:val="006D203F"/>
    <w:rsid w:val="006D423E"/>
    <w:rsid w:val="006D5A82"/>
    <w:rsid w:val="006E041F"/>
    <w:rsid w:val="006E0812"/>
    <w:rsid w:val="006E3774"/>
    <w:rsid w:val="006E618E"/>
    <w:rsid w:val="006E7881"/>
    <w:rsid w:val="006F03C0"/>
    <w:rsid w:val="006F2D16"/>
    <w:rsid w:val="00700DB1"/>
    <w:rsid w:val="00701077"/>
    <w:rsid w:val="00702BE9"/>
    <w:rsid w:val="007059B0"/>
    <w:rsid w:val="00707155"/>
    <w:rsid w:val="00721B7A"/>
    <w:rsid w:val="00727A83"/>
    <w:rsid w:val="0073299B"/>
    <w:rsid w:val="00735B13"/>
    <w:rsid w:val="00741917"/>
    <w:rsid w:val="00744CF8"/>
    <w:rsid w:val="00746164"/>
    <w:rsid w:val="0075420F"/>
    <w:rsid w:val="00756E16"/>
    <w:rsid w:val="00757D29"/>
    <w:rsid w:val="00773956"/>
    <w:rsid w:val="007747B1"/>
    <w:rsid w:val="00774FDF"/>
    <w:rsid w:val="00783D0F"/>
    <w:rsid w:val="00786E94"/>
    <w:rsid w:val="00794DEE"/>
    <w:rsid w:val="007A27DA"/>
    <w:rsid w:val="007A2999"/>
    <w:rsid w:val="007B2250"/>
    <w:rsid w:val="007C19F9"/>
    <w:rsid w:val="007C1B00"/>
    <w:rsid w:val="007C1E17"/>
    <w:rsid w:val="007C3490"/>
    <w:rsid w:val="007C7742"/>
    <w:rsid w:val="007C7953"/>
    <w:rsid w:val="007C7E51"/>
    <w:rsid w:val="007D6C5F"/>
    <w:rsid w:val="007F1BD4"/>
    <w:rsid w:val="007F2D3F"/>
    <w:rsid w:val="00800012"/>
    <w:rsid w:val="0080101A"/>
    <w:rsid w:val="0080189A"/>
    <w:rsid w:val="00802246"/>
    <w:rsid w:val="00805B65"/>
    <w:rsid w:val="0081009C"/>
    <w:rsid w:val="00810A8E"/>
    <w:rsid w:val="008139E2"/>
    <w:rsid w:val="008177DC"/>
    <w:rsid w:val="00817BB1"/>
    <w:rsid w:val="0082042F"/>
    <w:rsid w:val="00820E9E"/>
    <w:rsid w:val="008247EF"/>
    <w:rsid w:val="008341C0"/>
    <w:rsid w:val="0083549F"/>
    <w:rsid w:val="0083577F"/>
    <w:rsid w:val="008423E5"/>
    <w:rsid w:val="00856031"/>
    <w:rsid w:val="00861B08"/>
    <w:rsid w:val="00862D19"/>
    <w:rsid w:val="00865ED4"/>
    <w:rsid w:val="00871C11"/>
    <w:rsid w:val="00880B05"/>
    <w:rsid w:val="008844B6"/>
    <w:rsid w:val="00887CD1"/>
    <w:rsid w:val="00892A1B"/>
    <w:rsid w:val="0089548E"/>
    <w:rsid w:val="008965BD"/>
    <w:rsid w:val="0089703B"/>
    <w:rsid w:val="008A23D0"/>
    <w:rsid w:val="008A37C8"/>
    <w:rsid w:val="008A42EC"/>
    <w:rsid w:val="008A5C95"/>
    <w:rsid w:val="008B2EFE"/>
    <w:rsid w:val="008B6137"/>
    <w:rsid w:val="008C25B9"/>
    <w:rsid w:val="008C43D9"/>
    <w:rsid w:val="008C47D3"/>
    <w:rsid w:val="008D1EA2"/>
    <w:rsid w:val="008D42C4"/>
    <w:rsid w:val="008D6B10"/>
    <w:rsid w:val="008D7976"/>
    <w:rsid w:val="008E285D"/>
    <w:rsid w:val="008E498F"/>
    <w:rsid w:val="008E7D97"/>
    <w:rsid w:val="008F0FCA"/>
    <w:rsid w:val="00900E22"/>
    <w:rsid w:val="00906A7E"/>
    <w:rsid w:val="0091020E"/>
    <w:rsid w:val="009148D3"/>
    <w:rsid w:val="00921858"/>
    <w:rsid w:val="009258CB"/>
    <w:rsid w:val="00932BC2"/>
    <w:rsid w:val="00933387"/>
    <w:rsid w:val="009345CA"/>
    <w:rsid w:val="009354E6"/>
    <w:rsid w:val="0093680E"/>
    <w:rsid w:val="00940C26"/>
    <w:rsid w:val="00942980"/>
    <w:rsid w:val="00943676"/>
    <w:rsid w:val="009440E0"/>
    <w:rsid w:val="00945CB1"/>
    <w:rsid w:val="00946154"/>
    <w:rsid w:val="00951597"/>
    <w:rsid w:val="00954E2C"/>
    <w:rsid w:val="009576F1"/>
    <w:rsid w:val="0096297F"/>
    <w:rsid w:val="00963BDD"/>
    <w:rsid w:val="00965E67"/>
    <w:rsid w:val="0096736D"/>
    <w:rsid w:val="00970383"/>
    <w:rsid w:val="00980563"/>
    <w:rsid w:val="00981881"/>
    <w:rsid w:val="00983E86"/>
    <w:rsid w:val="00984D6A"/>
    <w:rsid w:val="009853E8"/>
    <w:rsid w:val="009A3BC4"/>
    <w:rsid w:val="009A3F6C"/>
    <w:rsid w:val="009A4D82"/>
    <w:rsid w:val="009A4EEE"/>
    <w:rsid w:val="009A643A"/>
    <w:rsid w:val="009B067E"/>
    <w:rsid w:val="009B0CFD"/>
    <w:rsid w:val="009B0D3D"/>
    <w:rsid w:val="009B4CA6"/>
    <w:rsid w:val="009D1580"/>
    <w:rsid w:val="009D6E65"/>
    <w:rsid w:val="009E06C7"/>
    <w:rsid w:val="009E3D1B"/>
    <w:rsid w:val="009E3EA5"/>
    <w:rsid w:val="009E69DD"/>
    <w:rsid w:val="009F5B0E"/>
    <w:rsid w:val="009F65AC"/>
    <w:rsid w:val="009F7530"/>
    <w:rsid w:val="00A01859"/>
    <w:rsid w:val="00A0245A"/>
    <w:rsid w:val="00A12AAA"/>
    <w:rsid w:val="00A175A2"/>
    <w:rsid w:val="00A2638D"/>
    <w:rsid w:val="00A27C2E"/>
    <w:rsid w:val="00A307B3"/>
    <w:rsid w:val="00A31788"/>
    <w:rsid w:val="00A33044"/>
    <w:rsid w:val="00A377B2"/>
    <w:rsid w:val="00A4687D"/>
    <w:rsid w:val="00A519C6"/>
    <w:rsid w:val="00A54644"/>
    <w:rsid w:val="00A62371"/>
    <w:rsid w:val="00A64D96"/>
    <w:rsid w:val="00A667CB"/>
    <w:rsid w:val="00A678C1"/>
    <w:rsid w:val="00A71C15"/>
    <w:rsid w:val="00A76B96"/>
    <w:rsid w:val="00A8342E"/>
    <w:rsid w:val="00A902E4"/>
    <w:rsid w:val="00A91040"/>
    <w:rsid w:val="00A9279B"/>
    <w:rsid w:val="00A939EB"/>
    <w:rsid w:val="00A949F4"/>
    <w:rsid w:val="00A95CCA"/>
    <w:rsid w:val="00A9670E"/>
    <w:rsid w:val="00A976B5"/>
    <w:rsid w:val="00AA1585"/>
    <w:rsid w:val="00AA59AB"/>
    <w:rsid w:val="00AB159F"/>
    <w:rsid w:val="00AB6596"/>
    <w:rsid w:val="00AC3BD4"/>
    <w:rsid w:val="00AC4A54"/>
    <w:rsid w:val="00AD1E43"/>
    <w:rsid w:val="00AD2AEA"/>
    <w:rsid w:val="00AD30BF"/>
    <w:rsid w:val="00AE023F"/>
    <w:rsid w:val="00AE359C"/>
    <w:rsid w:val="00AE3A66"/>
    <w:rsid w:val="00AE439D"/>
    <w:rsid w:val="00AF14EE"/>
    <w:rsid w:val="00B058F4"/>
    <w:rsid w:val="00B13A13"/>
    <w:rsid w:val="00B159DC"/>
    <w:rsid w:val="00B24BA7"/>
    <w:rsid w:val="00B348B2"/>
    <w:rsid w:val="00B37853"/>
    <w:rsid w:val="00B4148F"/>
    <w:rsid w:val="00B5193C"/>
    <w:rsid w:val="00B55319"/>
    <w:rsid w:val="00B55D0A"/>
    <w:rsid w:val="00B57F1A"/>
    <w:rsid w:val="00B741AE"/>
    <w:rsid w:val="00B75409"/>
    <w:rsid w:val="00B84CDA"/>
    <w:rsid w:val="00B91402"/>
    <w:rsid w:val="00B93641"/>
    <w:rsid w:val="00B963EF"/>
    <w:rsid w:val="00B97316"/>
    <w:rsid w:val="00BA217F"/>
    <w:rsid w:val="00BA3B6E"/>
    <w:rsid w:val="00BA4037"/>
    <w:rsid w:val="00BA56B8"/>
    <w:rsid w:val="00BA5C1E"/>
    <w:rsid w:val="00BA634C"/>
    <w:rsid w:val="00BA6F69"/>
    <w:rsid w:val="00BB34AE"/>
    <w:rsid w:val="00BB3845"/>
    <w:rsid w:val="00BC0C87"/>
    <w:rsid w:val="00BD1BE7"/>
    <w:rsid w:val="00BD24BF"/>
    <w:rsid w:val="00BD4293"/>
    <w:rsid w:val="00BD7D09"/>
    <w:rsid w:val="00BD7D17"/>
    <w:rsid w:val="00BD7DED"/>
    <w:rsid w:val="00BE2D09"/>
    <w:rsid w:val="00BE61AB"/>
    <w:rsid w:val="00BE6A5F"/>
    <w:rsid w:val="00BF1E6B"/>
    <w:rsid w:val="00C11AD1"/>
    <w:rsid w:val="00C25160"/>
    <w:rsid w:val="00C340F3"/>
    <w:rsid w:val="00C355B5"/>
    <w:rsid w:val="00C50496"/>
    <w:rsid w:val="00C5570A"/>
    <w:rsid w:val="00C562D4"/>
    <w:rsid w:val="00C61F02"/>
    <w:rsid w:val="00C66999"/>
    <w:rsid w:val="00C710CB"/>
    <w:rsid w:val="00C73A96"/>
    <w:rsid w:val="00C81EA8"/>
    <w:rsid w:val="00C835C1"/>
    <w:rsid w:val="00C85A1E"/>
    <w:rsid w:val="00C95CA4"/>
    <w:rsid w:val="00CA0227"/>
    <w:rsid w:val="00CA2245"/>
    <w:rsid w:val="00CA2CF9"/>
    <w:rsid w:val="00CC1C96"/>
    <w:rsid w:val="00CC279E"/>
    <w:rsid w:val="00CC768C"/>
    <w:rsid w:val="00CD0678"/>
    <w:rsid w:val="00CD40C7"/>
    <w:rsid w:val="00CD78E7"/>
    <w:rsid w:val="00CE1BE9"/>
    <w:rsid w:val="00CE4354"/>
    <w:rsid w:val="00CE58A0"/>
    <w:rsid w:val="00CF30CE"/>
    <w:rsid w:val="00CF706E"/>
    <w:rsid w:val="00D00267"/>
    <w:rsid w:val="00D02AC9"/>
    <w:rsid w:val="00D0320C"/>
    <w:rsid w:val="00D108E7"/>
    <w:rsid w:val="00D1473B"/>
    <w:rsid w:val="00D178EE"/>
    <w:rsid w:val="00D245E0"/>
    <w:rsid w:val="00D40EDD"/>
    <w:rsid w:val="00D43B8E"/>
    <w:rsid w:val="00D43EE9"/>
    <w:rsid w:val="00D44FBF"/>
    <w:rsid w:val="00D50522"/>
    <w:rsid w:val="00D51D1C"/>
    <w:rsid w:val="00D5292B"/>
    <w:rsid w:val="00D52948"/>
    <w:rsid w:val="00D61DF2"/>
    <w:rsid w:val="00D637A0"/>
    <w:rsid w:val="00D65806"/>
    <w:rsid w:val="00D70C0F"/>
    <w:rsid w:val="00D735C9"/>
    <w:rsid w:val="00D81114"/>
    <w:rsid w:val="00D83AD0"/>
    <w:rsid w:val="00D92829"/>
    <w:rsid w:val="00D95402"/>
    <w:rsid w:val="00D976B0"/>
    <w:rsid w:val="00DA03B3"/>
    <w:rsid w:val="00DA21AB"/>
    <w:rsid w:val="00DA295A"/>
    <w:rsid w:val="00DA7ECE"/>
    <w:rsid w:val="00DB330E"/>
    <w:rsid w:val="00DD0BC9"/>
    <w:rsid w:val="00DD4C36"/>
    <w:rsid w:val="00DD7461"/>
    <w:rsid w:val="00DE18A4"/>
    <w:rsid w:val="00DE2608"/>
    <w:rsid w:val="00DE2747"/>
    <w:rsid w:val="00DE4FC6"/>
    <w:rsid w:val="00DE667B"/>
    <w:rsid w:val="00DF441A"/>
    <w:rsid w:val="00DF48EA"/>
    <w:rsid w:val="00E03ED9"/>
    <w:rsid w:val="00E0593E"/>
    <w:rsid w:val="00E13E6B"/>
    <w:rsid w:val="00E16E3E"/>
    <w:rsid w:val="00E177CC"/>
    <w:rsid w:val="00E20A17"/>
    <w:rsid w:val="00E24017"/>
    <w:rsid w:val="00E2494B"/>
    <w:rsid w:val="00E328B3"/>
    <w:rsid w:val="00E341B8"/>
    <w:rsid w:val="00E34467"/>
    <w:rsid w:val="00E41A9D"/>
    <w:rsid w:val="00E46B7A"/>
    <w:rsid w:val="00E507AD"/>
    <w:rsid w:val="00E5350F"/>
    <w:rsid w:val="00E64FB2"/>
    <w:rsid w:val="00E70285"/>
    <w:rsid w:val="00E702C5"/>
    <w:rsid w:val="00E71C49"/>
    <w:rsid w:val="00E74A3D"/>
    <w:rsid w:val="00E80EE4"/>
    <w:rsid w:val="00E82351"/>
    <w:rsid w:val="00E85879"/>
    <w:rsid w:val="00E9139F"/>
    <w:rsid w:val="00E965AC"/>
    <w:rsid w:val="00EA30C2"/>
    <w:rsid w:val="00EB09E6"/>
    <w:rsid w:val="00EB52F2"/>
    <w:rsid w:val="00EB68B8"/>
    <w:rsid w:val="00ED0E88"/>
    <w:rsid w:val="00ED3037"/>
    <w:rsid w:val="00ED6E81"/>
    <w:rsid w:val="00EE2A26"/>
    <w:rsid w:val="00EE6076"/>
    <w:rsid w:val="00EF05F4"/>
    <w:rsid w:val="00EF1963"/>
    <w:rsid w:val="00EF2FCE"/>
    <w:rsid w:val="00EF4ADD"/>
    <w:rsid w:val="00EF570F"/>
    <w:rsid w:val="00F03C48"/>
    <w:rsid w:val="00F06D50"/>
    <w:rsid w:val="00F12DEE"/>
    <w:rsid w:val="00F138CE"/>
    <w:rsid w:val="00F159EC"/>
    <w:rsid w:val="00F21126"/>
    <w:rsid w:val="00F22308"/>
    <w:rsid w:val="00F2362B"/>
    <w:rsid w:val="00F24FF7"/>
    <w:rsid w:val="00F25731"/>
    <w:rsid w:val="00F3047C"/>
    <w:rsid w:val="00F32A9D"/>
    <w:rsid w:val="00F336A0"/>
    <w:rsid w:val="00F3440A"/>
    <w:rsid w:val="00F406F8"/>
    <w:rsid w:val="00F4090B"/>
    <w:rsid w:val="00F40B11"/>
    <w:rsid w:val="00F43CC5"/>
    <w:rsid w:val="00F454E8"/>
    <w:rsid w:val="00F458AF"/>
    <w:rsid w:val="00F47AE3"/>
    <w:rsid w:val="00F57FC0"/>
    <w:rsid w:val="00F6612E"/>
    <w:rsid w:val="00F67AE4"/>
    <w:rsid w:val="00F71864"/>
    <w:rsid w:val="00F7370F"/>
    <w:rsid w:val="00F81AEE"/>
    <w:rsid w:val="00F82E0E"/>
    <w:rsid w:val="00F83651"/>
    <w:rsid w:val="00F90306"/>
    <w:rsid w:val="00F9126D"/>
    <w:rsid w:val="00FA62B8"/>
    <w:rsid w:val="00FB01DC"/>
    <w:rsid w:val="00FB0AC6"/>
    <w:rsid w:val="00FB3E53"/>
    <w:rsid w:val="00FC1BFF"/>
    <w:rsid w:val="00FC7237"/>
    <w:rsid w:val="00FD03F1"/>
    <w:rsid w:val="00FD2E0E"/>
    <w:rsid w:val="00FD4B9D"/>
    <w:rsid w:val="00FE2B33"/>
    <w:rsid w:val="00FE2E16"/>
    <w:rsid w:val="00FF2851"/>
    <w:rsid w:val="00FF5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51184"/>
  <w14:defaultImageDpi w14:val="32767"/>
  <w15:docId w15:val="{6616A3D6-05D4-4C83-89D0-1F6D7BFF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3CE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63F76"/>
    <w:pPr>
      <w:widowControl/>
      <w:spacing w:before="100" w:beforeAutospacing="1" w:after="100" w:afterAutospacing="1"/>
      <w:jc w:val="left"/>
    </w:pPr>
    <w:rPr>
      <w:rFonts w:ascii="Times New Roman" w:hAnsi="Times New Roman" w:cs="Times New Roman"/>
      <w:kern w:val="0"/>
    </w:rPr>
  </w:style>
  <w:style w:type="character" w:styleId="a4">
    <w:name w:val="Strong"/>
    <w:basedOn w:val="a0"/>
    <w:uiPriority w:val="22"/>
    <w:qFormat/>
    <w:rsid w:val="00FC7237"/>
    <w:rPr>
      <w:b/>
      <w:bCs/>
    </w:rPr>
  </w:style>
  <w:style w:type="paragraph" w:styleId="a5">
    <w:name w:val="header"/>
    <w:basedOn w:val="a"/>
    <w:link w:val="a6"/>
    <w:uiPriority w:val="99"/>
    <w:unhideWhenUsed/>
    <w:rsid w:val="001C511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C511B"/>
    <w:rPr>
      <w:sz w:val="18"/>
      <w:szCs w:val="18"/>
    </w:rPr>
  </w:style>
  <w:style w:type="paragraph" w:styleId="a7">
    <w:name w:val="footer"/>
    <w:basedOn w:val="a"/>
    <w:link w:val="a8"/>
    <w:uiPriority w:val="99"/>
    <w:unhideWhenUsed/>
    <w:rsid w:val="001C511B"/>
    <w:pPr>
      <w:tabs>
        <w:tab w:val="center" w:pos="4153"/>
        <w:tab w:val="right" w:pos="8306"/>
      </w:tabs>
      <w:snapToGrid w:val="0"/>
      <w:jc w:val="left"/>
    </w:pPr>
    <w:rPr>
      <w:sz w:val="18"/>
      <w:szCs w:val="18"/>
    </w:rPr>
  </w:style>
  <w:style w:type="character" w:customStyle="1" w:styleId="a8">
    <w:name w:val="页脚 字符"/>
    <w:basedOn w:val="a0"/>
    <w:link w:val="a7"/>
    <w:uiPriority w:val="99"/>
    <w:rsid w:val="001C511B"/>
    <w:rPr>
      <w:sz w:val="18"/>
      <w:szCs w:val="18"/>
    </w:rPr>
  </w:style>
  <w:style w:type="character" w:customStyle="1" w:styleId="10">
    <w:name w:val="标题 1 字符"/>
    <w:basedOn w:val="a0"/>
    <w:link w:val="1"/>
    <w:uiPriority w:val="9"/>
    <w:rsid w:val="003C3CE6"/>
    <w:rPr>
      <w:b/>
      <w:bCs/>
      <w:kern w:val="44"/>
      <w:sz w:val="44"/>
      <w:szCs w:val="44"/>
    </w:rPr>
  </w:style>
  <w:style w:type="character" w:styleId="a9">
    <w:name w:val="Hyperlink"/>
    <w:basedOn w:val="a0"/>
    <w:uiPriority w:val="99"/>
    <w:unhideWhenUsed/>
    <w:rsid w:val="003C3CE6"/>
    <w:rPr>
      <w:color w:val="0000FF"/>
      <w:u w:val="single"/>
    </w:rPr>
  </w:style>
  <w:style w:type="character" w:customStyle="1" w:styleId="time">
    <w:name w:val="time"/>
    <w:basedOn w:val="a0"/>
    <w:rsid w:val="003C3CE6"/>
  </w:style>
  <w:style w:type="character" w:customStyle="1" w:styleId="bnetxtc">
    <w:name w:val="bne_txtc"/>
    <w:basedOn w:val="a0"/>
    <w:rsid w:val="003C3CE6"/>
  </w:style>
  <w:style w:type="paragraph" w:styleId="aa">
    <w:name w:val="List Paragraph"/>
    <w:basedOn w:val="a"/>
    <w:uiPriority w:val="34"/>
    <w:qFormat/>
    <w:rsid w:val="00DA7ECE"/>
    <w:pPr>
      <w:ind w:firstLineChars="200" w:firstLine="420"/>
    </w:pPr>
  </w:style>
  <w:style w:type="table" w:styleId="ab">
    <w:name w:val="Table Grid"/>
    <w:basedOn w:val="a1"/>
    <w:uiPriority w:val="39"/>
    <w:rsid w:val="00965E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596BE4"/>
    <w:tblPr>
      <w:tblBorders>
        <w:top w:val="single" w:sz="4" w:space="0" w:color="80C687" w:themeColor="background1" w:themeShade="BF"/>
        <w:left w:val="single" w:sz="4" w:space="0" w:color="80C687" w:themeColor="background1" w:themeShade="BF"/>
        <w:bottom w:val="single" w:sz="4" w:space="0" w:color="80C687" w:themeColor="background1" w:themeShade="BF"/>
        <w:right w:val="single" w:sz="4" w:space="0" w:color="80C687" w:themeColor="background1" w:themeShade="BF"/>
        <w:insideH w:val="single" w:sz="4" w:space="0" w:color="80C687" w:themeColor="background1" w:themeShade="BF"/>
        <w:insideV w:val="single" w:sz="4" w:space="0" w:color="80C687" w:themeColor="background1" w:themeShade="BF"/>
      </w:tblBorders>
    </w:tblPr>
  </w:style>
  <w:style w:type="table" w:customStyle="1" w:styleId="110">
    <w:name w:val="无格式表格 11"/>
    <w:basedOn w:val="a1"/>
    <w:uiPriority w:val="41"/>
    <w:rsid w:val="00596BE4"/>
    <w:tblPr>
      <w:tblStyleRowBandSize w:val="1"/>
      <w:tblStyleColBandSize w:val="1"/>
      <w:tblBorders>
        <w:top w:val="single" w:sz="4" w:space="0" w:color="80C687" w:themeColor="background1" w:themeShade="BF"/>
        <w:left w:val="single" w:sz="4" w:space="0" w:color="80C687" w:themeColor="background1" w:themeShade="BF"/>
        <w:bottom w:val="single" w:sz="4" w:space="0" w:color="80C687" w:themeColor="background1" w:themeShade="BF"/>
        <w:right w:val="single" w:sz="4" w:space="0" w:color="80C687" w:themeColor="background1" w:themeShade="BF"/>
        <w:insideH w:val="single" w:sz="4" w:space="0" w:color="80C687" w:themeColor="background1" w:themeShade="BF"/>
        <w:insideV w:val="single" w:sz="4" w:space="0" w:color="80C687" w:themeColor="background1" w:themeShade="BF"/>
      </w:tblBorders>
    </w:tblPr>
    <w:tblStylePr w:type="firstRow">
      <w:rPr>
        <w:b/>
        <w:bCs/>
      </w:rPr>
    </w:tblStylePr>
    <w:tblStylePr w:type="lastRow">
      <w:rPr>
        <w:b/>
        <w:bCs/>
      </w:rPr>
      <w:tblPr/>
      <w:tcPr>
        <w:tcBorders>
          <w:top w:val="double" w:sz="4" w:space="0" w:color="80C687" w:themeColor="background1" w:themeShade="BF"/>
        </w:tcBorders>
      </w:tcPr>
    </w:tblStylePr>
    <w:tblStylePr w:type="firstCol">
      <w:rPr>
        <w:b/>
        <w:bCs/>
      </w:rPr>
    </w:tblStylePr>
    <w:tblStylePr w:type="lastCol">
      <w:rPr>
        <w:b/>
        <w:bCs/>
      </w:rPr>
    </w:tblStylePr>
    <w:tblStylePr w:type="band1Vert">
      <w:tblPr/>
      <w:tcPr>
        <w:shd w:val="clear" w:color="auto" w:fill="BCE1C0" w:themeFill="background1" w:themeFillShade="F2"/>
      </w:tcPr>
    </w:tblStylePr>
    <w:tblStylePr w:type="band1Horz">
      <w:tblPr/>
      <w:tcPr>
        <w:shd w:val="clear" w:color="auto" w:fill="BCE1C0" w:themeFill="background1" w:themeFillShade="F2"/>
      </w:tcPr>
    </w:tblStylePr>
  </w:style>
  <w:style w:type="table" w:customStyle="1" w:styleId="21">
    <w:name w:val="无格式表格 21"/>
    <w:basedOn w:val="a1"/>
    <w:uiPriority w:val="42"/>
    <w:rsid w:val="00596BE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无格式表格 31"/>
    <w:basedOn w:val="a1"/>
    <w:uiPriority w:val="43"/>
    <w:rsid w:val="00596BE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BCE1C0" w:themeFill="background1" w:themeFillShade="F2"/>
      </w:tcPr>
    </w:tblStylePr>
    <w:tblStylePr w:type="band1Horz">
      <w:tblPr/>
      <w:tcPr>
        <w:shd w:val="clear" w:color="auto" w:fill="BCE1C0"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6-11">
    <w:name w:val="网格表 6 彩色 - 着色 11"/>
    <w:basedOn w:val="a1"/>
    <w:uiPriority w:val="51"/>
    <w:rsid w:val="00596BE4"/>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61">
    <w:name w:val="网格表 6 彩色1"/>
    <w:basedOn w:val="a1"/>
    <w:uiPriority w:val="51"/>
    <w:rsid w:val="00596BE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21">
    <w:name w:val="网格表 6 彩色 - 着色 21"/>
    <w:basedOn w:val="a1"/>
    <w:uiPriority w:val="51"/>
    <w:rsid w:val="00596BE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ac">
    <w:name w:val="annotation reference"/>
    <w:basedOn w:val="a0"/>
    <w:uiPriority w:val="99"/>
    <w:semiHidden/>
    <w:unhideWhenUsed/>
    <w:rsid w:val="001E3C5A"/>
    <w:rPr>
      <w:sz w:val="21"/>
      <w:szCs w:val="21"/>
    </w:rPr>
  </w:style>
  <w:style w:type="paragraph" w:styleId="ad">
    <w:name w:val="annotation text"/>
    <w:basedOn w:val="a"/>
    <w:link w:val="ae"/>
    <w:uiPriority w:val="99"/>
    <w:semiHidden/>
    <w:unhideWhenUsed/>
    <w:rsid w:val="001E3C5A"/>
    <w:pPr>
      <w:jc w:val="left"/>
    </w:pPr>
  </w:style>
  <w:style w:type="character" w:customStyle="1" w:styleId="ae">
    <w:name w:val="批注文字 字符"/>
    <w:basedOn w:val="a0"/>
    <w:link w:val="ad"/>
    <w:uiPriority w:val="99"/>
    <w:semiHidden/>
    <w:rsid w:val="001E3C5A"/>
  </w:style>
  <w:style w:type="paragraph" w:styleId="af">
    <w:name w:val="annotation subject"/>
    <w:basedOn w:val="ad"/>
    <w:next w:val="ad"/>
    <w:link w:val="af0"/>
    <w:uiPriority w:val="99"/>
    <w:semiHidden/>
    <w:unhideWhenUsed/>
    <w:rsid w:val="001E3C5A"/>
    <w:rPr>
      <w:b/>
      <w:bCs/>
    </w:rPr>
  </w:style>
  <w:style w:type="character" w:customStyle="1" w:styleId="af0">
    <w:name w:val="批注主题 字符"/>
    <w:basedOn w:val="ae"/>
    <w:link w:val="af"/>
    <w:uiPriority w:val="99"/>
    <w:semiHidden/>
    <w:rsid w:val="001E3C5A"/>
    <w:rPr>
      <w:b/>
      <w:bCs/>
    </w:rPr>
  </w:style>
  <w:style w:type="paragraph" w:styleId="af1">
    <w:name w:val="Balloon Text"/>
    <w:basedOn w:val="a"/>
    <w:link w:val="af2"/>
    <w:uiPriority w:val="99"/>
    <w:semiHidden/>
    <w:unhideWhenUsed/>
    <w:rsid w:val="001E3C5A"/>
    <w:rPr>
      <w:rFonts w:ascii="宋体" w:eastAsia="宋体"/>
      <w:sz w:val="18"/>
      <w:szCs w:val="18"/>
    </w:rPr>
  </w:style>
  <w:style w:type="character" w:customStyle="1" w:styleId="af2">
    <w:name w:val="批注框文本 字符"/>
    <w:basedOn w:val="a0"/>
    <w:link w:val="af1"/>
    <w:uiPriority w:val="99"/>
    <w:semiHidden/>
    <w:rsid w:val="001E3C5A"/>
    <w:rPr>
      <w:rFonts w:ascii="宋体" w:eastAsia="宋体"/>
      <w:sz w:val="18"/>
      <w:szCs w:val="18"/>
    </w:rPr>
  </w:style>
  <w:style w:type="paragraph" w:styleId="af3">
    <w:name w:val="footnote text"/>
    <w:basedOn w:val="a"/>
    <w:link w:val="af4"/>
    <w:uiPriority w:val="99"/>
    <w:semiHidden/>
    <w:unhideWhenUsed/>
    <w:rsid w:val="004E7C81"/>
    <w:pPr>
      <w:snapToGrid w:val="0"/>
      <w:jc w:val="left"/>
    </w:pPr>
    <w:rPr>
      <w:sz w:val="18"/>
      <w:szCs w:val="18"/>
    </w:rPr>
  </w:style>
  <w:style w:type="character" w:customStyle="1" w:styleId="af4">
    <w:name w:val="脚注文本 字符"/>
    <w:basedOn w:val="a0"/>
    <w:link w:val="af3"/>
    <w:uiPriority w:val="99"/>
    <w:semiHidden/>
    <w:rsid w:val="004E7C81"/>
    <w:rPr>
      <w:sz w:val="18"/>
      <w:szCs w:val="18"/>
    </w:rPr>
  </w:style>
  <w:style w:type="character" w:styleId="af5">
    <w:name w:val="footnote reference"/>
    <w:basedOn w:val="a0"/>
    <w:uiPriority w:val="99"/>
    <w:semiHidden/>
    <w:unhideWhenUsed/>
    <w:rsid w:val="004E7C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7959051">
      <w:bodyDiv w:val="1"/>
      <w:marLeft w:val="0"/>
      <w:marRight w:val="0"/>
      <w:marTop w:val="0"/>
      <w:marBottom w:val="0"/>
      <w:divBdr>
        <w:top w:val="none" w:sz="0" w:space="0" w:color="auto"/>
        <w:left w:val="none" w:sz="0" w:space="0" w:color="auto"/>
        <w:bottom w:val="none" w:sz="0" w:space="0" w:color="auto"/>
        <w:right w:val="none" w:sz="0" w:space="0" w:color="auto"/>
      </w:divBdr>
    </w:div>
    <w:div w:id="1436711836">
      <w:bodyDiv w:val="1"/>
      <w:marLeft w:val="0"/>
      <w:marRight w:val="0"/>
      <w:marTop w:val="0"/>
      <w:marBottom w:val="0"/>
      <w:divBdr>
        <w:top w:val="none" w:sz="0" w:space="0" w:color="auto"/>
        <w:left w:val="none" w:sz="0" w:space="0" w:color="auto"/>
        <w:bottom w:val="none" w:sz="0" w:space="0" w:color="auto"/>
        <w:right w:val="none" w:sz="0" w:space="0" w:color="auto"/>
      </w:divBdr>
    </w:div>
    <w:div w:id="1487550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AEDEE-691A-473E-AA3E-9CEABFEA3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16</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yingying</dc:creator>
  <cp:keywords/>
  <dc:description/>
  <cp:lastModifiedBy>孙铭泽</cp:lastModifiedBy>
  <cp:revision>44</cp:revision>
  <dcterms:created xsi:type="dcterms:W3CDTF">2018-08-17T08:49:00Z</dcterms:created>
  <dcterms:modified xsi:type="dcterms:W3CDTF">2018-09-28T03:02:00Z</dcterms:modified>
</cp:coreProperties>
</file>